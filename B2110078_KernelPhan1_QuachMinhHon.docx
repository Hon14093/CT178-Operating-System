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AEB00" w14:textId="77777777" w:rsidR="005850A7" w:rsidRDefault="005850A7">
      <w:pPr>
        <w:spacing w:before="4" w:line="140" w:lineRule="exact"/>
        <w:rPr>
          <w:sz w:val="14"/>
          <w:szCs w:val="14"/>
        </w:rPr>
      </w:pPr>
    </w:p>
    <w:p w14:paraId="2E361BD8" w14:textId="77777777" w:rsidR="005850A7" w:rsidRDefault="00F172CA">
      <w:pPr>
        <w:spacing w:before="29"/>
        <w:ind w:left="4066" w:right="20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OJECT - NGU</w:t>
      </w:r>
      <w:r>
        <w:rPr>
          <w:b/>
          <w:spacing w:val="-1"/>
          <w:sz w:val="24"/>
          <w:szCs w:val="24"/>
        </w:rPr>
        <w:t>Y</w:t>
      </w:r>
      <w:r>
        <w:rPr>
          <w:b/>
          <w:sz w:val="24"/>
          <w:szCs w:val="24"/>
        </w:rPr>
        <w:t>ÊN LÝ HỆ Đ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ỀU HÀ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H</w:t>
      </w:r>
    </w:p>
    <w:p w14:paraId="6CD70AD1" w14:textId="77777777" w:rsidR="005850A7" w:rsidRDefault="005850A7">
      <w:pPr>
        <w:spacing w:before="2" w:line="180" w:lineRule="exact"/>
        <w:rPr>
          <w:sz w:val="18"/>
          <w:szCs w:val="18"/>
        </w:rPr>
      </w:pPr>
    </w:p>
    <w:p w14:paraId="10C6F152" w14:textId="77777777" w:rsidR="005850A7" w:rsidRDefault="00F172CA">
      <w:pPr>
        <w:spacing w:line="260" w:lineRule="exact"/>
        <w:ind w:left="5286" w:right="3238"/>
        <w:jc w:val="center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Học </w:t>
      </w:r>
      <w:r>
        <w:rPr>
          <w:b/>
          <w:spacing w:val="1"/>
          <w:position w:val="-1"/>
          <w:sz w:val="24"/>
          <w:szCs w:val="24"/>
        </w:rPr>
        <w:t>k</w:t>
      </w:r>
      <w:r>
        <w:rPr>
          <w:b/>
          <w:position w:val="-1"/>
          <w:sz w:val="24"/>
          <w:szCs w:val="24"/>
        </w:rPr>
        <w:t>ỳ</w:t>
      </w:r>
      <w:r>
        <w:rPr>
          <w:b/>
          <w:spacing w:val="-1"/>
          <w:position w:val="-1"/>
          <w:sz w:val="24"/>
          <w:szCs w:val="24"/>
        </w:rPr>
        <w:t xml:space="preserve"> </w:t>
      </w:r>
      <w:r w:rsidR="00073D38">
        <w:rPr>
          <w:b/>
          <w:spacing w:val="-1"/>
          <w:position w:val="-1"/>
          <w:sz w:val="24"/>
          <w:szCs w:val="24"/>
        </w:rPr>
        <w:t>1</w:t>
      </w:r>
      <w:r>
        <w:rPr>
          <w:b/>
          <w:position w:val="-1"/>
          <w:sz w:val="24"/>
          <w:szCs w:val="24"/>
        </w:rPr>
        <w:t xml:space="preserve"> –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202</w:t>
      </w:r>
      <w:r w:rsidR="00073D38">
        <w:rPr>
          <w:b/>
          <w:position w:val="-1"/>
          <w:sz w:val="24"/>
          <w:szCs w:val="24"/>
        </w:rPr>
        <w:t>3</w:t>
      </w:r>
      <w:r w:rsidR="009422E1">
        <w:rPr>
          <w:b/>
          <w:position w:val="-1"/>
          <w:sz w:val="24"/>
          <w:szCs w:val="24"/>
        </w:rPr>
        <w:t>-202</w:t>
      </w:r>
      <w:r w:rsidR="00073D38">
        <w:rPr>
          <w:b/>
          <w:position w:val="-1"/>
          <w:sz w:val="24"/>
          <w:szCs w:val="24"/>
        </w:rPr>
        <w:t>4</w:t>
      </w:r>
    </w:p>
    <w:p w14:paraId="3B249C8C" w14:textId="77777777" w:rsidR="005850A7" w:rsidRDefault="005850A7">
      <w:pPr>
        <w:spacing w:before="2" w:line="180" w:lineRule="exact"/>
        <w:rPr>
          <w:sz w:val="18"/>
          <w:szCs w:val="18"/>
        </w:rPr>
      </w:pPr>
    </w:p>
    <w:p w14:paraId="069684D3" w14:textId="77777777" w:rsidR="005850A7" w:rsidRDefault="005850A7">
      <w:pPr>
        <w:spacing w:line="200" w:lineRule="exact"/>
      </w:pPr>
    </w:p>
    <w:p w14:paraId="57723D96" w14:textId="77777777" w:rsidR="005850A7" w:rsidRDefault="005850A7">
      <w:pPr>
        <w:spacing w:line="200" w:lineRule="exact"/>
      </w:pPr>
    </w:p>
    <w:p w14:paraId="54B18067" w14:textId="77777777" w:rsidR="005850A7" w:rsidRDefault="005850A7">
      <w:pPr>
        <w:spacing w:line="200" w:lineRule="exact"/>
      </w:pPr>
    </w:p>
    <w:p w14:paraId="3897D240" w14:textId="77777777" w:rsidR="005850A7" w:rsidRDefault="005850A7">
      <w:pPr>
        <w:spacing w:line="200" w:lineRule="exact"/>
      </w:pPr>
    </w:p>
    <w:p w14:paraId="3369AB21" w14:textId="77777777" w:rsidR="005850A7" w:rsidRPr="009422E1" w:rsidRDefault="00000000">
      <w:pPr>
        <w:spacing w:before="29"/>
        <w:ind w:left="111"/>
        <w:rPr>
          <w:b/>
          <w:sz w:val="24"/>
          <w:szCs w:val="24"/>
        </w:rPr>
      </w:pPr>
      <w:r>
        <w:rPr>
          <w:b/>
        </w:rPr>
        <w:pict w14:anchorId="4239DC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8" type="#_x0000_t75" style="position:absolute;left:0;text-align:left;margin-left:62.4pt;margin-top:-85.65pt;width:73.05pt;height:73.55pt;z-index:-251661312;mso-position-horizontal-relative:page">
            <v:imagedata r:id="rId8" o:title=""/>
            <w10:wrap anchorx="page"/>
          </v:shape>
        </w:pict>
      </w:r>
      <w:r w:rsidR="00F172CA" w:rsidRPr="009422E1">
        <w:rPr>
          <w:b/>
          <w:sz w:val="24"/>
          <w:szCs w:val="24"/>
        </w:rPr>
        <w:t>Máy ảo sử dụng: Ubuntu VM</w:t>
      </w:r>
    </w:p>
    <w:p w14:paraId="77D6EE92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Cách thức nộp bài: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01 f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lder tên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số sinh viên (</w:t>
      </w:r>
      <w:r>
        <w:rPr>
          <w:b/>
          <w:i/>
          <w:sz w:val="24"/>
          <w:szCs w:val="24"/>
        </w:rPr>
        <w:t>MSS</w:t>
      </w:r>
      <w:r>
        <w:rPr>
          <w:b/>
          <w:i/>
          <w:spacing w:val="-1"/>
          <w:sz w:val="24"/>
          <w:szCs w:val="24"/>
        </w:rPr>
        <w:t>V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và họ tên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ủa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nh chị </w:t>
      </w:r>
      <w:r>
        <w:rPr>
          <w:b/>
          <w:i/>
          <w:sz w:val="24"/>
          <w:szCs w:val="24"/>
        </w:rPr>
        <w:t>MSS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 xml:space="preserve">_HọTên </w:t>
      </w:r>
      <w:r>
        <w:rPr>
          <w:sz w:val="24"/>
          <w:szCs w:val="24"/>
        </w:rPr>
        <w:t>chứa</w:t>
      </w:r>
    </w:p>
    <w:p w14:paraId="0B8B523A" w14:textId="77777777" w:rsidR="005850A7" w:rsidRDefault="00F172CA">
      <w:pPr>
        <w:tabs>
          <w:tab w:val="left" w:pos="820"/>
        </w:tabs>
        <w:ind w:left="831" w:right="68" w:hanging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01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cáo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ô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ả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uyết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vấn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ề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nêu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lên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b/>
          <w:sz w:val="24"/>
          <w:szCs w:val="24"/>
          <w:u w:val="thick" w:color="000000"/>
        </w:rPr>
        <w:t>kể cả hình ảnh</w:t>
      </w:r>
      <w:r>
        <w:rPr>
          <w:b/>
          <w:spacing w:val="6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m</w:t>
      </w:r>
      <w:r>
        <w:rPr>
          <w:b/>
          <w:spacing w:val="1"/>
          <w:sz w:val="24"/>
          <w:szCs w:val="24"/>
          <w:u w:val="thick" w:color="000000"/>
        </w:rPr>
        <w:t>i</w:t>
      </w:r>
      <w:r>
        <w:rPr>
          <w:b/>
          <w:sz w:val="24"/>
          <w:szCs w:val="24"/>
          <w:u w:val="thick" w:color="000000"/>
        </w:rPr>
        <w:t>nh</w:t>
      </w:r>
      <w:r>
        <w:rPr>
          <w:b/>
          <w:spacing w:val="5"/>
          <w:sz w:val="24"/>
          <w:szCs w:val="24"/>
          <w:u w:val="thick" w:color="000000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h</w:t>
      </w:r>
      <w:r>
        <w:rPr>
          <w:b/>
          <w:sz w:val="24"/>
          <w:szCs w:val="24"/>
          <w:u w:val="thick" w:color="000000"/>
        </w:rPr>
        <w:t>ọa</w:t>
      </w:r>
      <w:r>
        <w:rPr>
          <w:b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k</w:t>
      </w:r>
      <w:r>
        <w:rPr>
          <w:b/>
          <w:sz w:val="24"/>
          <w:szCs w:val="24"/>
          <w:u w:val="thick" w:color="000000"/>
        </w:rPr>
        <w:t xml:space="preserve">ết </w:t>
      </w:r>
      <w:r w:rsidRPr="00E875EC">
        <w:rPr>
          <w:b/>
          <w:sz w:val="24"/>
          <w:szCs w:val="24"/>
          <w:u w:val="single" w:color="000000"/>
        </w:rPr>
        <w:t xml:space="preserve">quả </w:t>
      </w:r>
      <w:r w:rsidRPr="00E875EC">
        <w:rPr>
          <w:b/>
          <w:sz w:val="24"/>
          <w:szCs w:val="24"/>
          <w:u w:val="single"/>
        </w:rPr>
        <w:t>và</w:t>
      </w:r>
      <w:r w:rsidRPr="00E875EC">
        <w:rPr>
          <w:b/>
          <w:spacing w:val="-1"/>
          <w:sz w:val="24"/>
          <w:szCs w:val="24"/>
          <w:u w:val="single" w:color="000000"/>
        </w:rPr>
        <w:t xml:space="preserve"> </w:t>
      </w:r>
      <w:r w:rsidRPr="00E875EC">
        <w:rPr>
          <w:b/>
          <w:sz w:val="24"/>
          <w:szCs w:val="24"/>
          <w:u w:val="single" w:color="000000"/>
        </w:rPr>
        <w:t>các</w:t>
      </w:r>
      <w:r>
        <w:rPr>
          <w:b/>
          <w:sz w:val="24"/>
          <w:szCs w:val="24"/>
          <w:u w:val="thick" w:color="000000"/>
        </w:rPr>
        <w:t xml:space="preserve"> lệnh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h/c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thực hiện theo đúng tr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ự)</w:t>
      </w:r>
    </w:p>
    <w:p w14:paraId="7ADE1FDB" w14:textId="77777777" w:rsidR="005850A7" w:rsidRDefault="00F172CA">
      <w:pPr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Tất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ả code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ả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ức ke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nel 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 có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ên 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an</w:t>
      </w:r>
    </w:p>
    <w:p w14:paraId="36791BE1" w14:textId="77777777" w:rsidR="005850A7" w:rsidRDefault="00F172CA">
      <w:pPr>
        <w:spacing w:before="1"/>
        <w:ind w:left="111"/>
        <w:rPr>
          <w:sz w:val="24"/>
          <w:szCs w:val="24"/>
        </w:rPr>
      </w:pPr>
      <w:r>
        <w:rPr>
          <w:i/>
          <w:sz w:val="24"/>
          <w:szCs w:val="24"/>
        </w:rPr>
        <w:t>Lưu ý:</w:t>
      </w:r>
    </w:p>
    <w:p w14:paraId="5F2F6260" w14:textId="77777777" w:rsidR="005850A7" w:rsidRDefault="00F172CA">
      <w:pPr>
        <w:spacing w:line="260" w:lineRule="exact"/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File báo cáo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ần có Họ tên và MSSV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phần tuyên bố như bên d</w:t>
      </w:r>
      <w:r>
        <w:rPr>
          <w:spacing w:val="-1"/>
          <w:sz w:val="24"/>
          <w:szCs w:val="24"/>
        </w:rPr>
        <w:t>ư</w:t>
      </w:r>
      <w:r>
        <w:rPr>
          <w:sz w:val="24"/>
          <w:szCs w:val="24"/>
        </w:rPr>
        <w:t>ới</w:t>
      </w:r>
    </w:p>
    <w:p w14:paraId="37DDDC56" w14:textId="77777777" w:rsidR="005850A7" w:rsidRDefault="00F172CA">
      <w:pPr>
        <w:ind w:left="471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Code cần 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chú th</w:t>
      </w:r>
      <w:r>
        <w:rPr>
          <w:spacing w:val="1"/>
          <w:sz w:val="24"/>
          <w:szCs w:val="24"/>
        </w:rPr>
        <w:t>í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rõ ràng, đầy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ủ</w:t>
      </w:r>
    </w:p>
    <w:p w14:paraId="555A9274" w14:textId="77777777" w:rsidR="005850A7" w:rsidRDefault="005850A7">
      <w:pPr>
        <w:spacing w:before="7" w:line="120" w:lineRule="exact"/>
        <w:rPr>
          <w:sz w:val="12"/>
          <w:szCs w:val="12"/>
        </w:rPr>
      </w:pPr>
    </w:p>
    <w:p w14:paraId="0EB1435C" w14:textId="77777777" w:rsidR="005850A7" w:rsidRDefault="00000000">
      <w:pPr>
        <w:spacing w:before="9" w:line="220" w:lineRule="exact"/>
        <w:rPr>
          <w:sz w:val="22"/>
          <w:szCs w:val="22"/>
        </w:rPr>
      </w:pPr>
      <w:r>
        <w:pict w14:anchorId="40DD0BD2">
          <v:group id="_x0000_s2093" style="position:absolute;margin-left:42.25pt;margin-top:5.15pt;width:527.3pt;height:50.85pt;z-index:-251664384;mso-position-horizontal-relative:page" coordorigin="845,-983" coordsize="10546,1874">
            <v:shape id="_x0000_s2097" style="position:absolute;left:856;top:-973;width:10525;height:0" coordorigin="856,-973" coordsize="10525,0" path="m856,-973r10525,e" filled="f" strokeweight=".58pt">
              <v:path arrowok="t"/>
            </v:shape>
            <v:shape id="_x0000_s2096" style="position:absolute;left:851;top:-978;width:0;height:1862" coordorigin="851,-978" coordsize="0,1862" path="m851,-978r,1863e" filled="f" strokeweight=".58pt">
              <v:path arrowok="t"/>
            </v:shape>
            <v:shape id="_x0000_s2095" style="position:absolute;left:856;top:880;width:10525;height:0" coordorigin="856,880" coordsize="10525,0" path="m856,880r10525,e" filled="f" strokeweight=".58pt">
              <v:path arrowok="t"/>
            </v:shape>
            <v:shape id="_x0000_s2094" style="position:absolute;left:11386;top:-978;width:0;height:1862" coordorigin="11386,-978" coordsize="0,1862" path="m11386,-978r,1863e" filled="f" strokeweight=".58pt">
              <v:path arrowok="t"/>
            </v:shape>
            <w10:wrap anchorx="page"/>
          </v:group>
        </w:pict>
      </w:r>
    </w:p>
    <w:p w14:paraId="4171E462" w14:textId="77777777" w:rsidR="005850A7" w:rsidRDefault="00000000">
      <w:pPr>
        <w:ind w:left="219" w:right="179"/>
        <w:rPr>
          <w:sz w:val="26"/>
          <w:szCs w:val="26"/>
        </w:rPr>
      </w:pPr>
      <w:r>
        <w:pict w14:anchorId="7B1B5911">
          <v:group id="_x0000_s2090" style="position:absolute;left:0;text-align:left;margin-left:40.65pt;margin-top:72.85pt;width:530.8pt;height:2.25pt;z-index:-251663360;mso-position-horizontal-relative:page" coordorigin="813,1457" coordsize="10616,45">
            <v:shape id="_x0000_s2092" style="position:absolute;left:821;top:1494;width:10600;height:0" coordorigin="821,1494" coordsize="10600,0" path="m821,1494r10599,e" filled="f" strokeweight=".82pt">
              <v:path arrowok="t"/>
            </v:shape>
            <v:shape id="_x0000_s2091" style="position:absolute;left:821;top:1466;width:10600;height:0" coordorigin="821,1466" coordsize="10600,0" path="m821,1466r10599,e" filled="f" strokeweight=".82pt">
              <v:path arrowok="t"/>
            </v:shape>
            <w10:wrap anchorx="page"/>
          </v:group>
        </w:pict>
      </w:r>
      <w:r w:rsidR="00F172CA">
        <w:rPr>
          <w:b/>
          <w:sz w:val="26"/>
          <w:szCs w:val="26"/>
        </w:rPr>
        <w:t>Tuyên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b</w:t>
      </w:r>
      <w:r w:rsidR="00F172CA">
        <w:rPr>
          <w:b/>
          <w:sz w:val="26"/>
          <w:szCs w:val="26"/>
        </w:rPr>
        <w:t>ố: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Project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ày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là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d</w:t>
      </w:r>
      <w:r w:rsidR="00F172CA">
        <w:rPr>
          <w:b/>
          <w:sz w:val="26"/>
          <w:szCs w:val="26"/>
        </w:rPr>
        <w:t>o</w:t>
      </w:r>
      <w:r w:rsidR="00F172CA">
        <w:rPr>
          <w:b/>
          <w:spacing w:val="-4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ch</w:t>
      </w:r>
      <w:r w:rsidR="00F172CA">
        <w:rPr>
          <w:b/>
          <w:spacing w:val="-2"/>
          <w:sz w:val="26"/>
          <w:szCs w:val="26"/>
        </w:rPr>
        <w:t>í</w:t>
      </w:r>
      <w:r w:rsidR="00F172CA">
        <w:rPr>
          <w:b/>
          <w:sz w:val="26"/>
          <w:szCs w:val="26"/>
        </w:rPr>
        <w:t>nh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tôi,</w:t>
      </w:r>
      <w:r w:rsidR="00F172CA">
        <w:rPr>
          <w:b/>
          <w:spacing w:val="-5"/>
          <w:sz w:val="26"/>
          <w:szCs w:val="26"/>
        </w:rPr>
        <w:t xml:space="preserve"> </w:t>
      </w:r>
      <w:r w:rsidR="00FC1B09">
        <w:rPr>
          <w:b/>
          <w:i/>
          <w:color w:val="FF0000"/>
          <w:spacing w:val="-1"/>
          <w:sz w:val="26"/>
          <w:szCs w:val="26"/>
        </w:rPr>
        <w:t>Quách Minh Hớn</w:t>
      </w:r>
      <w:r w:rsidR="00A80AB7">
        <w:rPr>
          <w:b/>
          <w:i/>
          <w:color w:val="FF0000"/>
          <w:spacing w:val="-5"/>
          <w:sz w:val="26"/>
          <w:szCs w:val="26"/>
        </w:rPr>
        <w:t xml:space="preserve"> </w:t>
      </w:r>
      <w:r w:rsidR="00F172CA">
        <w:rPr>
          <w:b/>
          <w:spacing w:val="-2"/>
          <w:sz w:val="26"/>
          <w:szCs w:val="26"/>
        </w:rPr>
        <w:t>(</w:t>
      </w:r>
      <w:r w:rsidR="00F172CA">
        <w:rPr>
          <w:b/>
          <w:sz w:val="26"/>
          <w:szCs w:val="26"/>
        </w:rPr>
        <w:t>MSSV:</w:t>
      </w:r>
      <w:r w:rsidR="00FC1B09">
        <w:rPr>
          <w:b/>
          <w:color w:val="FF0000"/>
          <w:spacing w:val="-1"/>
          <w:sz w:val="26"/>
          <w:szCs w:val="26"/>
        </w:rPr>
        <w:t xml:space="preserve"> B2110078</w:t>
      </w:r>
      <w:r w:rsidR="00F172CA">
        <w:rPr>
          <w:b/>
          <w:spacing w:val="-2"/>
          <w:sz w:val="26"/>
          <w:szCs w:val="26"/>
        </w:rPr>
        <w:t>)</w:t>
      </w:r>
      <w:r w:rsidR="00F172CA">
        <w:rPr>
          <w:b/>
          <w:sz w:val="26"/>
          <w:szCs w:val="26"/>
        </w:rPr>
        <w:t>,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tự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thực</w:t>
      </w:r>
      <w:r w:rsidR="00F172CA">
        <w:rPr>
          <w:b/>
          <w:spacing w:val="-6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hiện,</w:t>
      </w:r>
      <w:r w:rsidR="00F172CA">
        <w:rPr>
          <w:b/>
          <w:spacing w:val="-5"/>
          <w:sz w:val="26"/>
          <w:szCs w:val="26"/>
        </w:rPr>
        <w:t xml:space="preserve"> </w:t>
      </w:r>
      <w:r w:rsidR="00F172CA">
        <w:rPr>
          <w:b/>
          <w:spacing w:val="-1"/>
          <w:sz w:val="26"/>
          <w:szCs w:val="26"/>
        </w:rPr>
        <w:t>k</w:t>
      </w:r>
      <w:r w:rsidR="00F172CA">
        <w:rPr>
          <w:b/>
          <w:sz w:val="26"/>
          <w:szCs w:val="26"/>
        </w:rPr>
        <w:t>h</w:t>
      </w:r>
      <w:r w:rsidR="00F172CA">
        <w:rPr>
          <w:b/>
          <w:spacing w:val="1"/>
          <w:sz w:val="26"/>
          <w:szCs w:val="26"/>
        </w:rPr>
        <w:t>ô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g sao ch</w:t>
      </w:r>
      <w:r w:rsidR="00F172CA">
        <w:rPr>
          <w:b/>
          <w:spacing w:val="-1"/>
          <w:sz w:val="26"/>
          <w:szCs w:val="26"/>
        </w:rPr>
        <w:t>é</w:t>
      </w:r>
      <w:r w:rsidR="00F172CA">
        <w:rPr>
          <w:b/>
          <w:sz w:val="26"/>
          <w:szCs w:val="26"/>
        </w:rPr>
        <w:t>p của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b</w:t>
      </w:r>
      <w:r w:rsidR="00F172CA">
        <w:rPr>
          <w:b/>
          <w:spacing w:val="1"/>
          <w:sz w:val="26"/>
          <w:szCs w:val="26"/>
        </w:rPr>
        <w:t>ấ</w:t>
      </w:r>
      <w:r w:rsidR="00F172CA">
        <w:rPr>
          <w:b/>
          <w:sz w:val="26"/>
          <w:szCs w:val="26"/>
        </w:rPr>
        <w:t xml:space="preserve">t </w:t>
      </w:r>
      <w:r w:rsidR="00F172CA">
        <w:rPr>
          <w:b/>
          <w:spacing w:val="-1"/>
          <w:sz w:val="26"/>
          <w:szCs w:val="26"/>
        </w:rPr>
        <w:t>k</w:t>
      </w:r>
      <w:r w:rsidR="00F172CA">
        <w:rPr>
          <w:b/>
          <w:sz w:val="26"/>
          <w:szCs w:val="26"/>
        </w:rPr>
        <w:t>ỳ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 xml:space="preserve">ai.  Nếu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>ó</w:t>
      </w:r>
      <w:r w:rsidR="00F172CA">
        <w:rPr>
          <w:b/>
          <w:spacing w:val="-1"/>
          <w:sz w:val="26"/>
          <w:szCs w:val="26"/>
        </w:rPr>
        <w:t xml:space="preserve"> </w:t>
      </w:r>
      <w:r w:rsidR="00F172CA">
        <w:rPr>
          <w:b/>
          <w:sz w:val="26"/>
          <w:szCs w:val="26"/>
        </w:rPr>
        <w:t>b</w:t>
      </w:r>
      <w:r w:rsidR="00F172CA">
        <w:rPr>
          <w:b/>
          <w:spacing w:val="1"/>
          <w:sz w:val="26"/>
          <w:szCs w:val="26"/>
        </w:rPr>
        <w:t>ấ</w:t>
      </w:r>
      <w:r w:rsidR="00F172CA">
        <w:rPr>
          <w:b/>
          <w:sz w:val="26"/>
          <w:szCs w:val="26"/>
        </w:rPr>
        <w:t xml:space="preserve">t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 xml:space="preserve">ứ </w:t>
      </w:r>
      <w:r w:rsidR="00F172CA">
        <w:rPr>
          <w:b/>
          <w:spacing w:val="-1"/>
          <w:sz w:val="26"/>
          <w:szCs w:val="26"/>
        </w:rPr>
        <w:t>s</w:t>
      </w:r>
      <w:r w:rsidR="00F172CA">
        <w:rPr>
          <w:b/>
          <w:sz w:val="26"/>
          <w:szCs w:val="26"/>
        </w:rPr>
        <w:t xml:space="preserve">ao chép </w:t>
      </w:r>
      <w:r w:rsidR="00F172CA">
        <w:rPr>
          <w:b/>
          <w:spacing w:val="-1"/>
          <w:sz w:val="26"/>
          <w:szCs w:val="26"/>
        </w:rPr>
        <w:t>n</w:t>
      </w:r>
      <w:r w:rsidR="00F172CA">
        <w:rPr>
          <w:b/>
          <w:sz w:val="26"/>
          <w:szCs w:val="26"/>
        </w:rPr>
        <w:t>à</w:t>
      </w:r>
      <w:r w:rsidR="00F172CA">
        <w:rPr>
          <w:b/>
          <w:spacing w:val="1"/>
          <w:sz w:val="26"/>
          <w:szCs w:val="26"/>
        </w:rPr>
        <w:t>o</w:t>
      </w:r>
      <w:r w:rsidR="00F172CA">
        <w:rPr>
          <w:b/>
          <w:sz w:val="26"/>
          <w:szCs w:val="26"/>
        </w:rPr>
        <w:t xml:space="preserve">, </w:t>
      </w:r>
      <w:r w:rsidR="00F172CA">
        <w:rPr>
          <w:b/>
          <w:spacing w:val="-2"/>
          <w:sz w:val="26"/>
          <w:szCs w:val="26"/>
        </w:rPr>
        <w:t>t</w:t>
      </w:r>
      <w:r w:rsidR="00F172CA">
        <w:rPr>
          <w:b/>
          <w:sz w:val="26"/>
          <w:szCs w:val="26"/>
        </w:rPr>
        <w:t>ôi ho</w:t>
      </w:r>
      <w:r w:rsidR="00F172CA">
        <w:rPr>
          <w:b/>
          <w:spacing w:val="-1"/>
          <w:sz w:val="26"/>
          <w:szCs w:val="26"/>
        </w:rPr>
        <w:t>à</w:t>
      </w:r>
      <w:r w:rsidR="00F172CA">
        <w:rPr>
          <w:b/>
          <w:sz w:val="26"/>
          <w:szCs w:val="26"/>
        </w:rPr>
        <w:t>n t</w:t>
      </w:r>
      <w:r w:rsidR="00F172CA">
        <w:rPr>
          <w:b/>
          <w:spacing w:val="-1"/>
          <w:sz w:val="26"/>
          <w:szCs w:val="26"/>
        </w:rPr>
        <w:t>o</w:t>
      </w:r>
      <w:r w:rsidR="00F172CA">
        <w:rPr>
          <w:b/>
          <w:sz w:val="26"/>
          <w:szCs w:val="26"/>
        </w:rPr>
        <w:t xml:space="preserve">àn </w:t>
      </w:r>
      <w:r w:rsidR="00F172CA">
        <w:rPr>
          <w:b/>
          <w:spacing w:val="-1"/>
          <w:sz w:val="26"/>
          <w:szCs w:val="26"/>
        </w:rPr>
        <w:t>c</w:t>
      </w:r>
      <w:r w:rsidR="00F172CA">
        <w:rPr>
          <w:b/>
          <w:sz w:val="26"/>
          <w:szCs w:val="26"/>
        </w:rPr>
        <w:t>hịu trá</w:t>
      </w:r>
      <w:r w:rsidR="00F172CA">
        <w:rPr>
          <w:b/>
          <w:spacing w:val="-2"/>
          <w:sz w:val="26"/>
          <w:szCs w:val="26"/>
        </w:rPr>
        <w:t>c</w:t>
      </w:r>
      <w:r w:rsidR="00F172CA">
        <w:rPr>
          <w:b/>
          <w:sz w:val="26"/>
          <w:szCs w:val="26"/>
        </w:rPr>
        <w:t>h n</w:t>
      </w:r>
      <w:r w:rsidR="00F172CA">
        <w:rPr>
          <w:b/>
          <w:spacing w:val="1"/>
          <w:sz w:val="26"/>
          <w:szCs w:val="26"/>
        </w:rPr>
        <w:t>h</w:t>
      </w:r>
      <w:r w:rsidR="00F172CA">
        <w:rPr>
          <w:b/>
          <w:sz w:val="26"/>
          <w:szCs w:val="26"/>
        </w:rPr>
        <w:t>i</w:t>
      </w:r>
      <w:r w:rsidR="00F172CA">
        <w:rPr>
          <w:b/>
          <w:spacing w:val="-2"/>
          <w:sz w:val="26"/>
          <w:szCs w:val="26"/>
        </w:rPr>
        <w:t>ệ</w:t>
      </w:r>
      <w:r w:rsidR="00F172CA">
        <w:rPr>
          <w:b/>
          <w:sz w:val="26"/>
          <w:szCs w:val="26"/>
        </w:rPr>
        <w:t>m.</w:t>
      </w:r>
    </w:p>
    <w:p w14:paraId="495353C6" w14:textId="77777777" w:rsidR="005850A7" w:rsidRDefault="005850A7">
      <w:pPr>
        <w:spacing w:before="8" w:line="140" w:lineRule="exact"/>
        <w:rPr>
          <w:sz w:val="15"/>
          <w:szCs w:val="15"/>
        </w:rPr>
      </w:pPr>
    </w:p>
    <w:p w14:paraId="1CC1BA68" w14:textId="77777777" w:rsidR="005850A7" w:rsidRDefault="005850A7">
      <w:pPr>
        <w:spacing w:line="200" w:lineRule="exact"/>
      </w:pPr>
    </w:p>
    <w:p w14:paraId="4F18FBB3" w14:textId="77777777" w:rsidR="005850A7" w:rsidRDefault="005850A7">
      <w:pPr>
        <w:spacing w:line="200" w:lineRule="exact"/>
      </w:pPr>
    </w:p>
    <w:p w14:paraId="0C7CECA7" w14:textId="77777777" w:rsidR="005850A7" w:rsidRDefault="005850A7">
      <w:pPr>
        <w:spacing w:line="200" w:lineRule="exact"/>
      </w:pPr>
    </w:p>
    <w:p w14:paraId="2F8F885A" w14:textId="77777777" w:rsidR="00073D38" w:rsidRDefault="00073D38">
      <w:pPr>
        <w:spacing w:line="200" w:lineRule="exact"/>
      </w:pPr>
    </w:p>
    <w:p w14:paraId="306EBBB0" w14:textId="77777777" w:rsidR="00073D38" w:rsidRDefault="00073D38">
      <w:pPr>
        <w:spacing w:line="200" w:lineRule="exact"/>
      </w:pPr>
    </w:p>
    <w:p w14:paraId="2323245C" w14:textId="77777777" w:rsidR="005850A7" w:rsidRDefault="00F172CA">
      <w:pPr>
        <w:spacing w:before="23"/>
        <w:ind w:left="111"/>
        <w:rPr>
          <w:sz w:val="28"/>
          <w:szCs w:val="28"/>
        </w:rPr>
      </w:pP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H</w:t>
      </w:r>
      <w:r>
        <w:rPr>
          <w:b/>
          <w:sz w:val="28"/>
          <w:szCs w:val="28"/>
        </w:rPr>
        <w:t>ẦN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1: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XÂY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Ự</w:t>
      </w:r>
      <w:r>
        <w:rPr>
          <w:b/>
          <w:sz w:val="28"/>
          <w:szCs w:val="28"/>
        </w:rPr>
        <w:t>NG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LI</w:t>
      </w:r>
      <w:r>
        <w:rPr>
          <w:b/>
          <w:spacing w:val="1"/>
          <w:sz w:val="28"/>
          <w:szCs w:val="28"/>
        </w:rPr>
        <w:t>NU</w:t>
      </w:r>
      <w:r>
        <w:rPr>
          <w:b/>
          <w:sz w:val="28"/>
          <w:szCs w:val="28"/>
        </w:rPr>
        <w:t>X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KER</w:t>
      </w:r>
      <w:r>
        <w:rPr>
          <w:b/>
          <w:spacing w:val="1"/>
          <w:sz w:val="28"/>
          <w:szCs w:val="28"/>
        </w:rPr>
        <w:t>N</w:t>
      </w:r>
      <w:r>
        <w:rPr>
          <w:b/>
          <w:sz w:val="28"/>
          <w:szCs w:val="28"/>
        </w:rPr>
        <w:t>EL</w:t>
      </w:r>
    </w:p>
    <w:p w14:paraId="16369399" w14:textId="77777777" w:rsidR="005850A7" w:rsidRDefault="005850A7">
      <w:pPr>
        <w:spacing w:before="2" w:line="180" w:lineRule="exact"/>
        <w:rPr>
          <w:sz w:val="18"/>
          <w:szCs w:val="18"/>
        </w:rPr>
      </w:pPr>
    </w:p>
    <w:p w14:paraId="46C91492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Thực hiện ở chế độ người dùng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oot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root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)</w:t>
      </w:r>
    </w:p>
    <w:p w14:paraId="2B270386" w14:textId="77777777" w:rsidR="005850A7" w:rsidRDefault="00F172CA">
      <w:pPr>
        <w:spacing w:before="2"/>
        <w:ind w:left="111"/>
        <w:rPr>
          <w:sz w:val="24"/>
          <w:szCs w:val="24"/>
        </w:rPr>
      </w:pPr>
      <w:r>
        <w:rPr>
          <w:b/>
          <w:sz w:val="24"/>
          <w:szCs w:val="24"/>
        </w:rPr>
        <w:t>$su -</w:t>
      </w:r>
    </w:p>
    <w:p w14:paraId="12BF0765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458B6DC1" w14:textId="77777777" w:rsidR="005850A7" w:rsidRDefault="00F172CA">
      <w:pPr>
        <w:ind w:left="471" w:right="69" w:hanging="36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ẨN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BỊ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LIN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KERN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073D38">
        <w:rPr>
          <w:color w:val="FF0000"/>
          <w:sz w:val="24"/>
          <w:szCs w:val="24"/>
        </w:rPr>
        <w:t>phần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hư</w:t>
      </w:r>
      <w:r w:rsidRPr="00073D38">
        <w:rPr>
          <w:color w:val="FF0000"/>
          <w:spacing w:val="-1"/>
          <w:sz w:val="24"/>
          <w:szCs w:val="24"/>
        </w:rPr>
        <w:t>ớ</w:t>
      </w:r>
      <w:r w:rsidRPr="00073D38">
        <w:rPr>
          <w:color w:val="FF0000"/>
          <w:sz w:val="24"/>
          <w:szCs w:val="24"/>
        </w:rPr>
        <w:t>ng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pacing w:val="1"/>
          <w:sz w:val="24"/>
          <w:szCs w:val="24"/>
        </w:rPr>
        <w:t>d</w:t>
      </w:r>
      <w:r w:rsidRPr="00073D38">
        <w:rPr>
          <w:color w:val="FF0000"/>
          <w:sz w:val="24"/>
          <w:szCs w:val="24"/>
        </w:rPr>
        <w:t>ẫn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dưới</w:t>
      </w:r>
      <w:r w:rsidRPr="00073D38">
        <w:rPr>
          <w:color w:val="FF0000"/>
          <w:spacing w:val="3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đây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t</w:t>
      </w:r>
      <w:r w:rsidRPr="00073D38">
        <w:rPr>
          <w:color w:val="FF0000"/>
          <w:spacing w:val="1"/>
          <w:sz w:val="24"/>
          <w:szCs w:val="24"/>
        </w:rPr>
        <w:t>h</w:t>
      </w:r>
      <w:r w:rsidRPr="00073D38">
        <w:rPr>
          <w:color w:val="FF0000"/>
          <w:sz w:val="24"/>
          <w:szCs w:val="24"/>
        </w:rPr>
        <w:t>ực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pacing w:val="-1"/>
          <w:sz w:val="24"/>
          <w:szCs w:val="24"/>
        </w:rPr>
        <w:t>h</w:t>
      </w:r>
      <w:r w:rsidRPr="00073D38">
        <w:rPr>
          <w:color w:val="FF0000"/>
          <w:spacing w:val="1"/>
          <w:sz w:val="24"/>
          <w:szCs w:val="24"/>
        </w:rPr>
        <w:t>i</w:t>
      </w:r>
      <w:r w:rsidRPr="00073D38">
        <w:rPr>
          <w:color w:val="FF0000"/>
          <w:spacing w:val="-1"/>
          <w:sz w:val="24"/>
          <w:szCs w:val="24"/>
        </w:rPr>
        <w:t>ệ</w:t>
      </w:r>
      <w:r w:rsidRPr="00073D38">
        <w:rPr>
          <w:color w:val="FF0000"/>
          <w:sz w:val="24"/>
          <w:szCs w:val="24"/>
        </w:rPr>
        <w:t>n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trên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Cen</w:t>
      </w:r>
      <w:r w:rsidRPr="00073D38">
        <w:rPr>
          <w:color w:val="FF0000"/>
          <w:spacing w:val="-1"/>
          <w:sz w:val="24"/>
          <w:szCs w:val="24"/>
        </w:rPr>
        <w:t>t</w:t>
      </w:r>
      <w:r w:rsidRPr="00073D38">
        <w:rPr>
          <w:color w:val="FF0000"/>
          <w:sz w:val="24"/>
          <w:szCs w:val="24"/>
        </w:rPr>
        <w:t>O</w:t>
      </w:r>
      <w:r w:rsidRPr="00073D38">
        <w:rPr>
          <w:color w:val="FF0000"/>
          <w:spacing w:val="-1"/>
          <w:sz w:val="24"/>
          <w:szCs w:val="24"/>
        </w:rPr>
        <w:t>S</w:t>
      </w:r>
      <w:r w:rsidRPr="00073D38">
        <w:rPr>
          <w:color w:val="FF0000"/>
          <w:sz w:val="24"/>
          <w:szCs w:val="24"/>
        </w:rPr>
        <w:t>.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Tuy</w:t>
      </w:r>
      <w:r w:rsidRPr="00073D38">
        <w:rPr>
          <w:color w:val="FF0000"/>
          <w:spacing w:val="4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nhiên,</w:t>
      </w:r>
      <w:r w:rsidRPr="00073D38">
        <w:rPr>
          <w:color w:val="FF0000"/>
          <w:spacing w:val="5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 xml:space="preserve">sinh viên </w:t>
      </w:r>
      <w:r w:rsidRPr="00073D38">
        <w:rPr>
          <w:color w:val="FF0000"/>
          <w:spacing w:val="1"/>
          <w:sz w:val="24"/>
          <w:szCs w:val="24"/>
        </w:rPr>
        <w:t>c</w:t>
      </w:r>
      <w:r w:rsidRPr="00073D38">
        <w:rPr>
          <w:color w:val="FF0000"/>
          <w:sz w:val="24"/>
          <w:szCs w:val="24"/>
        </w:rPr>
        <w:t>ần</w:t>
      </w:r>
      <w:r w:rsidRPr="00073D38">
        <w:rPr>
          <w:color w:val="FF0000"/>
          <w:spacing w:val="-1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t</w:t>
      </w:r>
      <w:r w:rsidRPr="00073D38">
        <w:rPr>
          <w:color w:val="FF0000"/>
          <w:spacing w:val="1"/>
          <w:sz w:val="24"/>
          <w:szCs w:val="24"/>
        </w:rPr>
        <w:t>h</w:t>
      </w:r>
      <w:r w:rsidRPr="00073D38">
        <w:rPr>
          <w:color w:val="FF0000"/>
          <w:sz w:val="24"/>
          <w:szCs w:val="24"/>
        </w:rPr>
        <w:t>ực h</w:t>
      </w:r>
      <w:r w:rsidRPr="00073D38">
        <w:rPr>
          <w:color w:val="FF0000"/>
          <w:spacing w:val="1"/>
          <w:sz w:val="24"/>
          <w:szCs w:val="24"/>
        </w:rPr>
        <w:t>i</w:t>
      </w:r>
      <w:r w:rsidRPr="00073D38">
        <w:rPr>
          <w:color w:val="FF0000"/>
          <w:sz w:val="24"/>
          <w:szCs w:val="24"/>
        </w:rPr>
        <w:t xml:space="preserve">ện </w:t>
      </w:r>
      <w:r w:rsidRPr="00073D38">
        <w:rPr>
          <w:color w:val="FF0000"/>
          <w:spacing w:val="-1"/>
          <w:sz w:val="24"/>
          <w:szCs w:val="24"/>
        </w:rPr>
        <w:t>t</w:t>
      </w:r>
      <w:r w:rsidRPr="00073D38">
        <w:rPr>
          <w:color w:val="FF0000"/>
          <w:sz w:val="24"/>
          <w:szCs w:val="24"/>
        </w:rPr>
        <w:t>rên</w:t>
      </w:r>
      <w:r w:rsidRPr="00073D38">
        <w:rPr>
          <w:color w:val="FF0000"/>
          <w:spacing w:val="-1"/>
          <w:sz w:val="24"/>
          <w:szCs w:val="24"/>
        </w:rPr>
        <w:t xml:space="preserve"> </w:t>
      </w:r>
      <w:r w:rsidRPr="00073D38">
        <w:rPr>
          <w:color w:val="FF0000"/>
          <w:sz w:val="24"/>
          <w:szCs w:val="24"/>
        </w:rPr>
        <w:t>Ubuntu</w:t>
      </w:r>
      <w:r>
        <w:rPr>
          <w:sz w:val="24"/>
          <w:szCs w:val="24"/>
        </w:rPr>
        <w:t>)</w:t>
      </w:r>
    </w:p>
    <w:p w14:paraId="10FE6A92" w14:textId="77777777" w:rsidR="005850A7" w:rsidRDefault="00000000">
      <w:pPr>
        <w:spacing w:before="14"/>
        <w:ind w:left="111"/>
        <w:rPr>
          <w:sz w:val="24"/>
          <w:szCs w:val="24"/>
        </w:rPr>
      </w:pPr>
      <w:r>
        <w:pict w14:anchorId="6334E2F3">
          <v:group id="_x0000_s2088" style="position:absolute;left:0;text-align:left;margin-left:41.05pt;margin-top:.45pt;width:530pt;height:0;z-index:-251662336;mso-position-horizontal-relative:page" coordorigin="821,9" coordsize="10600,0">
            <v:shape id="_x0000_s2089" style="position:absolute;left:821;top:9;width:10600;height:0" coordorigin="821,9" coordsize="10600,0" path="m821,9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>1.   Do</w:t>
      </w:r>
      <w:r w:rsidR="00F172CA">
        <w:rPr>
          <w:spacing w:val="-1"/>
          <w:sz w:val="24"/>
          <w:szCs w:val="24"/>
        </w:rPr>
        <w:t>w</w:t>
      </w:r>
      <w:r w:rsidR="00F172CA">
        <w:rPr>
          <w:sz w:val="24"/>
          <w:szCs w:val="24"/>
        </w:rPr>
        <w:t>nload</w:t>
      </w:r>
      <w:r w:rsidR="00F172CA">
        <w:rPr>
          <w:spacing w:val="1"/>
          <w:sz w:val="24"/>
          <w:szCs w:val="24"/>
        </w:rPr>
        <w:t xml:space="preserve"> </w:t>
      </w:r>
      <w:r w:rsidR="00F172CA">
        <w:rPr>
          <w:sz w:val="24"/>
          <w:szCs w:val="24"/>
        </w:rPr>
        <w:t>và cài</w:t>
      </w:r>
      <w:r w:rsidR="00F172CA">
        <w:rPr>
          <w:spacing w:val="1"/>
          <w:sz w:val="24"/>
          <w:szCs w:val="24"/>
        </w:rPr>
        <w:t xml:space="preserve"> </w:t>
      </w:r>
      <w:r w:rsidR="00F172CA">
        <w:rPr>
          <w:sz w:val="24"/>
          <w:szCs w:val="24"/>
        </w:rPr>
        <w:t>đ</w:t>
      </w:r>
      <w:r w:rsidR="00F172CA">
        <w:rPr>
          <w:spacing w:val="-1"/>
          <w:sz w:val="24"/>
          <w:szCs w:val="24"/>
        </w:rPr>
        <w:t>ặ</w:t>
      </w:r>
      <w:r w:rsidR="00F172CA">
        <w:rPr>
          <w:sz w:val="24"/>
          <w:szCs w:val="24"/>
        </w:rPr>
        <w:t xml:space="preserve">t </w:t>
      </w:r>
      <w:r w:rsidR="00F172CA">
        <w:rPr>
          <w:spacing w:val="1"/>
          <w:sz w:val="24"/>
          <w:szCs w:val="24"/>
        </w:rPr>
        <w:t>t</w:t>
      </w:r>
      <w:r w:rsidR="00F172CA">
        <w:rPr>
          <w:sz w:val="24"/>
          <w:szCs w:val="24"/>
        </w:rPr>
        <w:t>o</w:t>
      </w:r>
      <w:r w:rsidR="00F172CA">
        <w:rPr>
          <w:spacing w:val="-1"/>
          <w:sz w:val="24"/>
          <w:szCs w:val="24"/>
        </w:rPr>
        <w:t>o</w:t>
      </w:r>
      <w:r w:rsidR="00F172CA">
        <w:rPr>
          <w:sz w:val="24"/>
          <w:szCs w:val="24"/>
        </w:rPr>
        <w:t>l</w:t>
      </w:r>
      <w:r w:rsidR="00F172CA">
        <w:rPr>
          <w:spacing w:val="1"/>
          <w:sz w:val="24"/>
          <w:szCs w:val="24"/>
        </w:rPr>
        <w:t xml:space="preserve"> </w:t>
      </w:r>
      <w:r w:rsidR="00F172CA">
        <w:rPr>
          <w:sz w:val="24"/>
          <w:szCs w:val="24"/>
        </w:rPr>
        <w:t>cần t</w:t>
      </w:r>
      <w:r w:rsidR="00F172CA">
        <w:rPr>
          <w:spacing w:val="-1"/>
          <w:sz w:val="24"/>
          <w:szCs w:val="24"/>
        </w:rPr>
        <w:t>h</w:t>
      </w:r>
      <w:r w:rsidR="00F172CA">
        <w:rPr>
          <w:sz w:val="24"/>
          <w:szCs w:val="24"/>
        </w:rPr>
        <w:t xml:space="preserve">iết </w:t>
      </w:r>
      <w:r w:rsidR="00F172CA">
        <w:rPr>
          <w:spacing w:val="-1"/>
          <w:sz w:val="24"/>
          <w:szCs w:val="24"/>
        </w:rPr>
        <w:t>v</w:t>
      </w:r>
      <w:r w:rsidR="00F172CA">
        <w:rPr>
          <w:sz w:val="24"/>
          <w:szCs w:val="24"/>
        </w:rPr>
        <w:t>ào hệ thống</w:t>
      </w:r>
    </w:p>
    <w:p w14:paraId="0B4B1445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Nếu thực hi</w:t>
      </w:r>
      <w:r>
        <w:rPr>
          <w:spacing w:val="1"/>
          <w:sz w:val="24"/>
          <w:szCs w:val="24"/>
        </w:rPr>
        <w:t>ệ</w:t>
      </w:r>
      <w:r>
        <w:rPr>
          <w:sz w:val="24"/>
          <w:szCs w:val="24"/>
        </w:rPr>
        <w:t>n ở CentOS:</w:t>
      </w:r>
    </w:p>
    <w:p w14:paraId="5A555B81" w14:textId="77777777" w:rsidR="005850A7" w:rsidRDefault="00F172CA">
      <w:pPr>
        <w:spacing w:before="2"/>
        <w:ind w:left="111"/>
        <w:rPr>
          <w:sz w:val="24"/>
          <w:szCs w:val="24"/>
        </w:rPr>
      </w:pPr>
      <w:r>
        <w:rPr>
          <w:b/>
          <w:sz w:val="24"/>
          <w:szCs w:val="24"/>
        </w:rPr>
        <w:t>#yum ins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-y gcc nc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rse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-dev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e </w:t>
      </w:r>
      <w:r>
        <w:rPr>
          <w:b/>
          <w:spacing w:val="-1"/>
          <w:sz w:val="24"/>
          <w:szCs w:val="24"/>
        </w:rPr>
        <w:t>w</w:t>
      </w:r>
      <w:r>
        <w:rPr>
          <w:b/>
          <w:sz w:val="24"/>
          <w:szCs w:val="24"/>
        </w:rPr>
        <w:t>get</w:t>
      </w:r>
    </w:p>
    <w:p w14:paraId="17A445CC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#yum apt-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-y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gcc openss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devel</w:t>
      </w:r>
    </w:p>
    <w:p w14:paraId="14166619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#yum apt-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-y</w:t>
      </w:r>
      <w:r>
        <w:rPr>
          <w:b/>
          <w:spacing w:val="-1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gcc  elfutils</w:t>
      </w:r>
      <w:proofErr w:type="gramEnd"/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be</w:t>
      </w:r>
      <w:r>
        <w:rPr>
          <w:b/>
          <w:spacing w:val="-1"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-dev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14:paraId="3A578F65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#yum apt-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b</w:t>
      </w:r>
      <w:r>
        <w:rPr>
          <w:b/>
          <w:sz w:val="24"/>
          <w:szCs w:val="24"/>
        </w:rPr>
        <w:t>ison</w:t>
      </w:r>
    </w:p>
    <w:p w14:paraId="4C24E604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#yum apt-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 f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x</w:t>
      </w:r>
    </w:p>
    <w:p w14:paraId="3E98F681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0D357E8B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Nếu thực hi</w:t>
      </w:r>
      <w:r>
        <w:rPr>
          <w:spacing w:val="1"/>
          <w:sz w:val="24"/>
          <w:szCs w:val="24"/>
        </w:rPr>
        <w:t>ệ</w:t>
      </w:r>
      <w:r>
        <w:rPr>
          <w:sz w:val="24"/>
          <w:szCs w:val="24"/>
        </w:rPr>
        <w:t>n ở Ubunt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:</w:t>
      </w:r>
    </w:p>
    <w:p w14:paraId="58445F81" w14:textId="77777777" w:rsidR="005850A7" w:rsidRDefault="00F172CA">
      <w:pPr>
        <w:spacing w:before="2"/>
        <w:ind w:left="111"/>
        <w:rPr>
          <w:sz w:val="24"/>
          <w:szCs w:val="24"/>
        </w:rPr>
      </w:pPr>
      <w:r>
        <w:rPr>
          <w:b/>
          <w:sz w:val="24"/>
          <w:szCs w:val="24"/>
        </w:rPr>
        <w:t>$sudo apt-get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 -y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gcc libncu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5-dev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e </w:t>
      </w:r>
      <w:proofErr w:type="gramStart"/>
      <w:r>
        <w:rPr>
          <w:b/>
          <w:spacing w:val="-1"/>
          <w:sz w:val="24"/>
          <w:szCs w:val="24"/>
        </w:rPr>
        <w:t>w</w:t>
      </w:r>
      <w:r>
        <w:rPr>
          <w:b/>
          <w:sz w:val="24"/>
          <w:szCs w:val="24"/>
        </w:rPr>
        <w:t>get</w:t>
      </w:r>
      <w:proofErr w:type="gramEnd"/>
    </w:p>
    <w:p w14:paraId="5210BCDE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$sudo apt-get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-y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gcc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ibssl-</w:t>
      </w:r>
      <w:proofErr w:type="gramStart"/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ev</w:t>
      </w:r>
      <w:proofErr w:type="gramEnd"/>
    </w:p>
    <w:p w14:paraId="672A64CA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$sudo apt-get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  <w:r>
        <w:rPr>
          <w:b/>
          <w:spacing w:val="1"/>
          <w:sz w:val="24"/>
          <w:szCs w:val="24"/>
        </w:rPr>
        <w:t xml:space="preserve"> </w:t>
      </w:r>
      <w:proofErr w:type="gramStart"/>
      <w:r>
        <w:rPr>
          <w:b/>
          <w:spacing w:val="-1"/>
          <w:sz w:val="24"/>
          <w:szCs w:val="24"/>
        </w:rPr>
        <w:t>b</w:t>
      </w:r>
      <w:r>
        <w:rPr>
          <w:b/>
          <w:sz w:val="24"/>
          <w:szCs w:val="24"/>
        </w:rPr>
        <w:t>ison</w:t>
      </w:r>
      <w:proofErr w:type="gramEnd"/>
    </w:p>
    <w:p w14:paraId="606998E9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>$sudo apt-get 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 xml:space="preserve">ll </w:t>
      </w:r>
      <w:proofErr w:type="gramStart"/>
      <w:r>
        <w:rPr>
          <w:b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x</w:t>
      </w:r>
      <w:proofErr w:type="gramEnd"/>
    </w:p>
    <w:p w14:paraId="4E1C0254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239228A2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2.   Xác định phiên 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ản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tại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ke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:</w:t>
      </w:r>
    </w:p>
    <w:p w14:paraId="392D99B5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># uname –r</w:t>
      </w:r>
    </w:p>
    <w:p w14:paraId="256E79D7" w14:textId="77777777" w:rsidR="00963BCD" w:rsidRPr="004A5E50" w:rsidRDefault="004A5E50" w:rsidP="00963BCD">
      <w:pPr>
        <w:spacing w:before="2"/>
        <w:ind w:left="142"/>
        <w:rPr>
          <w:bCs/>
          <w:sz w:val="24"/>
          <w:szCs w:val="24"/>
        </w:rPr>
        <w:sectPr w:rsidR="00963BCD" w:rsidRPr="004A5E50">
          <w:headerReference w:type="default" r:id="rId9"/>
          <w:footerReference w:type="default" r:id="rId10"/>
          <w:pgSz w:w="12240" w:h="15840"/>
          <w:pgMar w:top="960" w:right="740" w:bottom="280" w:left="740" w:header="748" w:footer="744" w:gutter="0"/>
          <w:pgNumType w:start="1"/>
          <w:cols w:space="720"/>
        </w:sectPr>
      </w:pPr>
      <w:r>
        <w:rPr>
          <w:bCs/>
          <w:sz w:val="24"/>
          <w:szCs w:val="24"/>
        </w:rPr>
        <w:t>6.2.0-</w:t>
      </w:r>
      <w:r w:rsidR="00F42FF8">
        <w:rPr>
          <w:bCs/>
          <w:sz w:val="24"/>
          <w:szCs w:val="24"/>
        </w:rPr>
        <w:t>33</w:t>
      </w:r>
      <w:r>
        <w:rPr>
          <w:bCs/>
          <w:sz w:val="24"/>
          <w:szCs w:val="24"/>
        </w:rPr>
        <w:t>-gen</w:t>
      </w:r>
      <w:r w:rsidR="00963BCD">
        <w:rPr>
          <w:bCs/>
          <w:sz w:val="24"/>
          <w:szCs w:val="24"/>
        </w:rPr>
        <w:t xml:space="preserve">eric </w:t>
      </w:r>
    </w:p>
    <w:p w14:paraId="1A44F2B7" w14:textId="77777777" w:rsidR="004A5E50" w:rsidRDefault="004A5E50">
      <w:pPr>
        <w:spacing w:before="9" w:line="160" w:lineRule="exact"/>
        <w:rPr>
          <w:sz w:val="16"/>
          <w:szCs w:val="16"/>
        </w:rPr>
      </w:pPr>
    </w:p>
    <w:p w14:paraId="62202681" w14:textId="77777777" w:rsidR="005850A7" w:rsidRPr="00963BCD" w:rsidRDefault="00963BCD" w:rsidP="00963BCD">
      <w:pPr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F37531" wp14:editId="5CE3CEBD">
            <wp:extent cx="5829300" cy="1838325"/>
            <wp:effectExtent l="0" t="0" r="0" b="9525"/>
            <wp:docPr id="4917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85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C68" w14:textId="77777777" w:rsidR="005850A7" w:rsidRDefault="00F172CA" w:rsidP="00CE3135">
      <w:pPr>
        <w:ind w:left="471" w:right="67" w:hanging="360"/>
        <w:rPr>
          <w:sz w:val="24"/>
          <w:szCs w:val="24"/>
        </w:rPr>
      </w:pPr>
      <w:r>
        <w:rPr>
          <w:sz w:val="24"/>
          <w:szCs w:val="24"/>
        </w:rPr>
        <w:t>3.   Truy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cập  </w:t>
      </w:r>
      <w:hyperlink r:id="rId12">
        <w:r>
          <w:rPr>
            <w:color w:val="0000FF"/>
            <w:sz w:val="24"/>
            <w:szCs w:val="24"/>
            <w:u w:val="single" w:color="0000FF"/>
          </w:rPr>
          <w:t>h</w:t>
        </w:r>
        <w:r>
          <w:rPr>
            <w:color w:val="0000FF"/>
            <w:spacing w:val="-1"/>
            <w:sz w:val="24"/>
            <w:szCs w:val="24"/>
            <w:u w:val="single" w:color="0000FF"/>
          </w:rPr>
          <w:t>t</w:t>
        </w:r>
        <w:r>
          <w:rPr>
            <w:color w:val="0000FF"/>
            <w:sz w:val="24"/>
            <w:szCs w:val="24"/>
            <w:u w:val="single" w:color="0000FF"/>
          </w:rPr>
          <w:t>tp</w:t>
        </w:r>
        <w:r>
          <w:rPr>
            <w:color w:val="0000FF"/>
            <w:spacing w:val="1"/>
            <w:sz w:val="24"/>
            <w:szCs w:val="24"/>
            <w:u w:val="single" w:color="0000FF"/>
          </w:rPr>
          <w:t>:</w:t>
        </w:r>
        <w:r>
          <w:rPr>
            <w:color w:val="0000FF"/>
            <w:sz w:val="24"/>
            <w:szCs w:val="24"/>
            <w:u w:val="single" w:color="0000FF"/>
          </w:rPr>
          <w:t>//ker</w:t>
        </w:r>
        <w:r>
          <w:rPr>
            <w:color w:val="0000FF"/>
            <w:spacing w:val="-1"/>
            <w:sz w:val="24"/>
            <w:szCs w:val="24"/>
            <w:u w:val="single" w:color="0000FF"/>
          </w:rPr>
          <w:t>n</w:t>
        </w:r>
        <w:r>
          <w:rPr>
            <w:color w:val="0000FF"/>
            <w:sz w:val="24"/>
            <w:szCs w:val="24"/>
            <w:u w:val="single" w:color="0000FF"/>
          </w:rPr>
          <w:t>el.org</w:t>
        </w:r>
        <w:r>
          <w:rPr>
            <w:color w:val="0000FF"/>
            <w:spacing w:val="42"/>
            <w:sz w:val="24"/>
            <w:szCs w:val="24"/>
          </w:rPr>
          <w:t xml:space="preserve"> </w:t>
        </w:r>
        <w:r>
          <w:rPr>
            <w:color w:val="000000"/>
            <w:sz w:val="24"/>
            <w:szCs w:val="24"/>
          </w:rPr>
          <w:t>ho</w:t>
        </w:r>
      </w:hyperlink>
      <w:r>
        <w:rPr>
          <w:color w:val="000000"/>
          <w:sz w:val="24"/>
          <w:szCs w:val="24"/>
        </w:rPr>
        <w:t xml:space="preserve">ặc  </w:t>
      </w:r>
      <w:hyperlink r:id="rId13" w:history="1">
        <w:r w:rsidR="00EA6A35" w:rsidRPr="00993F50">
          <w:rPr>
            <w:rStyle w:val="Hyperlink"/>
            <w:sz w:val="24"/>
            <w:szCs w:val="24"/>
          </w:rPr>
          <w:t>h</w:t>
        </w:r>
        <w:r w:rsidR="00EA6A35" w:rsidRPr="00993F50">
          <w:rPr>
            <w:rStyle w:val="Hyperlink"/>
            <w:spacing w:val="-1"/>
            <w:sz w:val="24"/>
            <w:szCs w:val="24"/>
          </w:rPr>
          <w:t>t</w:t>
        </w:r>
        <w:r w:rsidR="00EA6A35" w:rsidRPr="00993F50">
          <w:rPr>
            <w:rStyle w:val="Hyperlink"/>
            <w:sz w:val="24"/>
            <w:szCs w:val="24"/>
          </w:rPr>
          <w:t>t</w:t>
        </w:r>
        <w:r w:rsidR="00EA6A35" w:rsidRPr="00993F50">
          <w:rPr>
            <w:rStyle w:val="Hyperlink"/>
            <w:spacing w:val="-1"/>
            <w:sz w:val="24"/>
            <w:szCs w:val="24"/>
          </w:rPr>
          <w:t>p</w:t>
        </w:r>
        <w:r w:rsidR="00EA6A35" w:rsidRPr="00993F50">
          <w:rPr>
            <w:rStyle w:val="Hyperlink"/>
            <w:sz w:val="24"/>
            <w:szCs w:val="24"/>
          </w:rPr>
          <w:t>s:</w:t>
        </w:r>
        <w:r w:rsidR="00EA6A35" w:rsidRPr="00993F50">
          <w:rPr>
            <w:rStyle w:val="Hyperlink"/>
            <w:spacing w:val="1"/>
            <w:sz w:val="24"/>
            <w:szCs w:val="24"/>
          </w:rPr>
          <w:t>/</w:t>
        </w:r>
        <w:r w:rsidR="00EA6A35" w:rsidRPr="00993F50">
          <w:rPr>
            <w:rStyle w:val="Hyperlink"/>
            <w:sz w:val="24"/>
            <w:szCs w:val="24"/>
          </w:rPr>
          <w:t>/cdn.ke</w:t>
        </w:r>
        <w:r w:rsidR="00EA6A35" w:rsidRPr="00993F50">
          <w:rPr>
            <w:rStyle w:val="Hyperlink"/>
            <w:spacing w:val="-1"/>
            <w:sz w:val="24"/>
            <w:szCs w:val="24"/>
          </w:rPr>
          <w:t>r</w:t>
        </w:r>
        <w:r w:rsidR="00EA6A35" w:rsidRPr="00993F50">
          <w:rPr>
            <w:rStyle w:val="Hyperlink"/>
            <w:sz w:val="24"/>
            <w:szCs w:val="24"/>
          </w:rPr>
          <w:t>nel.o</w:t>
        </w:r>
        <w:r w:rsidR="00EA6A35" w:rsidRPr="00993F50">
          <w:rPr>
            <w:rStyle w:val="Hyperlink"/>
            <w:spacing w:val="1"/>
            <w:sz w:val="24"/>
            <w:szCs w:val="24"/>
          </w:rPr>
          <w:t>r</w:t>
        </w:r>
        <w:r w:rsidR="00EA6A35" w:rsidRPr="00993F50">
          <w:rPr>
            <w:rStyle w:val="Hyperlink"/>
            <w:spacing w:val="-1"/>
            <w:sz w:val="24"/>
            <w:szCs w:val="24"/>
          </w:rPr>
          <w:t>g</w:t>
        </w:r>
        <w:r w:rsidR="00EA6A35" w:rsidRPr="00993F50">
          <w:rPr>
            <w:rStyle w:val="Hyperlink"/>
            <w:sz w:val="24"/>
            <w:szCs w:val="24"/>
          </w:rPr>
          <w:t>/pub/linux/kern</w:t>
        </w:r>
        <w:r w:rsidR="00EA6A35" w:rsidRPr="00993F50">
          <w:rPr>
            <w:rStyle w:val="Hyperlink"/>
            <w:spacing w:val="-1"/>
            <w:sz w:val="24"/>
            <w:szCs w:val="24"/>
          </w:rPr>
          <w:t>e</w:t>
        </w:r>
        <w:r w:rsidR="00EA6A35" w:rsidRPr="00993F50">
          <w:rPr>
            <w:rStyle w:val="Hyperlink"/>
            <w:sz w:val="24"/>
            <w:szCs w:val="24"/>
          </w:rPr>
          <w:t>l/ và</w:t>
        </w:r>
      </w:hyperlink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down</w:t>
      </w:r>
      <w:r>
        <w:rPr>
          <w:color w:val="000000"/>
          <w:spacing w:val="-1"/>
          <w:sz w:val="24"/>
          <w:szCs w:val="24"/>
        </w:rPr>
        <w:t>l</w:t>
      </w:r>
      <w:r>
        <w:rPr>
          <w:color w:val="000000"/>
          <w:sz w:val="24"/>
          <w:szCs w:val="24"/>
        </w:rPr>
        <w:t>oad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source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code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của ker</w:t>
      </w:r>
      <w:r w:rsidR="00963BCD">
        <w:rPr>
          <w:color w:val="000000"/>
          <w:sz w:val="24"/>
          <w:szCs w:val="24"/>
        </w:rPr>
        <w:t>ne</w:t>
      </w:r>
      <w:r>
        <w:rPr>
          <w:color w:val="000000"/>
          <w:sz w:val="24"/>
          <w:szCs w:val="24"/>
        </w:rPr>
        <w:t>l h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ện </w:t>
      </w:r>
      <w:r>
        <w:rPr>
          <w:color w:val="000000"/>
          <w:spacing w:val="-1"/>
          <w:sz w:val="24"/>
          <w:szCs w:val="24"/>
        </w:rPr>
        <w:t>t</w:t>
      </w:r>
      <w:r>
        <w:rPr>
          <w:color w:val="000000"/>
          <w:sz w:val="24"/>
          <w:szCs w:val="24"/>
        </w:rPr>
        <w:t>ại. Kế 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sz w:val="24"/>
          <w:szCs w:val="24"/>
        </w:rPr>
        <w:t>ếp,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download ke</w:t>
      </w:r>
      <w:r>
        <w:rPr>
          <w:color w:val="000000"/>
          <w:spacing w:val="1"/>
          <w:sz w:val="24"/>
          <w:szCs w:val="24"/>
        </w:rPr>
        <w:t>r</w:t>
      </w:r>
      <w:r>
        <w:rPr>
          <w:color w:val="000000"/>
          <w:sz w:val="24"/>
          <w:szCs w:val="24"/>
        </w:rPr>
        <w:t>nel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5.9 </w:t>
      </w:r>
      <w:r>
        <w:rPr>
          <w:color w:val="000000"/>
          <w:spacing w:val="-1"/>
          <w:sz w:val="24"/>
          <w:szCs w:val="24"/>
        </w:rPr>
        <w:t>v</w:t>
      </w:r>
      <w:r>
        <w:rPr>
          <w:color w:val="000000"/>
          <w:sz w:val="24"/>
          <w:szCs w:val="24"/>
        </w:rPr>
        <w:t>à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giải nén so</w:t>
      </w:r>
      <w:r>
        <w:rPr>
          <w:color w:val="000000"/>
          <w:spacing w:val="-1"/>
          <w:sz w:val="24"/>
          <w:szCs w:val="24"/>
        </w:rPr>
        <w:t>u</w:t>
      </w:r>
      <w:r>
        <w:rPr>
          <w:color w:val="000000"/>
          <w:sz w:val="24"/>
          <w:szCs w:val="24"/>
        </w:rPr>
        <w:t>rce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cod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</w:p>
    <w:p w14:paraId="5DECD794" w14:textId="77777777" w:rsidR="00CE3135" w:rsidRPr="00CE3135" w:rsidRDefault="00CE3135" w:rsidP="00CE3135">
      <w:pPr>
        <w:ind w:left="471" w:right="67" w:hanging="360"/>
        <w:rPr>
          <w:sz w:val="24"/>
          <w:szCs w:val="24"/>
        </w:rPr>
      </w:pPr>
    </w:p>
    <w:p w14:paraId="621732A3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r>
        <w:rPr>
          <w:b/>
          <w:spacing w:val="-2"/>
          <w:sz w:val="24"/>
          <w:szCs w:val="24"/>
        </w:rPr>
        <w:t>w</w:t>
      </w:r>
      <w:hyperlink r:id="rId14" w:history="1">
        <w:r w:rsidR="00CE3135" w:rsidRPr="00FC3439">
          <w:rPr>
            <w:rStyle w:val="Hyperlink"/>
            <w:b/>
            <w:sz w:val="24"/>
            <w:szCs w:val="24"/>
          </w:rPr>
          <w:t>get http:/</w:t>
        </w:r>
        <w:r w:rsidR="00CE3135" w:rsidRPr="00FC3439">
          <w:rPr>
            <w:rStyle w:val="Hyperlink"/>
            <w:b/>
            <w:spacing w:val="1"/>
            <w:sz w:val="24"/>
            <w:szCs w:val="24"/>
          </w:rPr>
          <w:t>/</w:t>
        </w:r>
        <w:r w:rsidR="00CE3135" w:rsidRPr="00FC3439">
          <w:rPr>
            <w:rStyle w:val="Hyperlink"/>
            <w:b/>
            <w:sz w:val="24"/>
            <w:szCs w:val="24"/>
          </w:rPr>
          <w:t>ww</w:t>
        </w:r>
        <w:r w:rsidR="00CE3135" w:rsidRPr="00FC3439">
          <w:rPr>
            <w:rStyle w:val="Hyperlink"/>
            <w:b/>
            <w:spacing w:val="-2"/>
            <w:sz w:val="24"/>
            <w:szCs w:val="24"/>
          </w:rPr>
          <w:t>w</w:t>
        </w:r>
        <w:r w:rsidR="00CE3135" w:rsidRPr="00FC3439">
          <w:rPr>
            <w:rStyle w:val="Hyperlink"/>
            <w:b/>
            <w:sz w:val="24"/>
            <w:szCs w:val="24"/>
          </w:rPr>
          <w:t>.</w:t>
        </w:r>
        <w:r w:rsidR="00CE3135" w:rsidRPr="00FC3439">
          <w:rPr>
            <w:rStyle w:val="Hyperlink"/>
            <w:b/>
            <w:spacing w:val="1"/>
            <w:sz w:val="24"/>
            <w:szCs w:val="24"/>
          </w:rPr>
          <w:t>k</w:t>
        </w:r>
        <w:r w:rsidR="00CE3135" w:rsidRPr="00FC3439">
          <w:rPr>
            <w:rStyle w:val="Hyperlink"/>
            <w:b/>
            <w:sz w:val="24"/>
            <w:szCs w:val="24"/>
          </w:rPr>
          <w:t>erne</w:t>
        </w:r>
        <w:r w:rsidR="00CE3135" w:rsidRPr="00FC3439">
          <w:rPr>
            <w:rStyle w:val="Hyperlink"/>
            <w:b/>
            <w:spacing w:val="1"/>
            <w:sz w:val="24"/>
            <w:szCs w:val="24"/>
          </w:rPr>
          <w:t>l</w:t>
        </w:r>
        <w:r w:rsidR="00CE3135" w:rsidRPr="00FC3439">
          <w:rPr>
            <w:rStyle w:val="Hyperlink"/>
            <w:b/>
            <w:sz w:val="24"/>
            <w:szCs w:val="24"/>
          </w:rPr>
          <w:t>.org/pub/</w:t>
        </w:r>
        <w:r w:rsidR="00CE3135" w:rsidRPr="00FC3439">
          <w:rPr>
            <w:rStyle w:val="Hyperlink"/>
            <w:b/>
            <w:spacing w:val="-1"/>
            <w:sz w:val="24"/>
            <w:szCs w:val="24"/>
          </w:rPr>
          <w:t>l</w:t>
        </w:r>
        <w:r w:rsidR="00CE3135" w:rsidRPr="00FC3439">
          <w:rPr>
            <w:rStyle w:val="Hyperlink"/>
            <w:b/>
            <w:sz w:val="24"/>
            <w:szCs w:val="24"/>
          </w:rPr>
          <w:t>inux/</w:t>
        </w:r>
        <w:r w:rsidR="00CE3135" w:rsidRPr="00FC3439">
          <w:rPr>
            <w:rStyle w:val="Hyperlink"/>
            <w:b/>
            <w:spacing w:val="1"/>
            <w:sz w:val="24"/>
            <w:szCs w:val="24"/>
          </w:rPr>
          <w:t>k</w:t>
        </w:r>
        <w:r w:rsidR="00CE3135" w:rsidRPr="00FC3439">
          <w:rPr>
            <w:rStyle w:val="Hyperlink"/>
            <w:b/>
            <w:spacing w:val="-1"/>
            <w:sz w:val="24"/>
            <w:szCs w:val="24"/>
          </w:rPr>
          <w:t>e</w:t>
        </w:r>
        <w:r w:rsidR="00CE3135" w:rsidRPr="00FC3439">
          <w:rPr>
            <w:rStyle w:val="Hyperlink"/>
            <w:b/>
            <w:sz w:val="24"/>
            <w:szCs w:val="24"/>
          </w:rPr>
          <w:t>rnel/</w:t>
        </w:r>
        <w:r w:rsidR="00CE3135" w:rsidRPr="00FC3439">
          <w:rPr>
            <w:rStyle w:val="Hyperlink"/>
            <w:b/>
            <w:spacing w:val="1"/>
            <w:sz w:val="24"/>
            <w:szCs w:val="24"/>
          </w:rPr>
          <w:t>v</w:t>
        </w:r>
        <w:r w:rsidR="00CE3135" w:rsidRPr="00FC3439">
          <w:rPr>
            <w:rStyle w:val="Hyperlink"/>
            <w:b/>
            <w:sz w:val="24"/>
            <w:szCs w:val="24"/>
          </w:rPr>
          <w:t>6.x/linux</w:t>
        </w:r>
      </w:hyperlink>
      <w:r>
        <w:rPr>
          <w:b/>
          <w:spacing w:val="-1"/>
          <w:sz w:val="24"/>
          <w:szCs w:val="24"/>
        </w:rPr>
        <w:t>-</w:t>
      </w:r>
      <w:r w:rsidR="00CE3135">
        <w:rPr>
          <w:b/>
          <w:sz w:val="24"/>
          <w:szCs w:val="24"/>
        </w:rPr>
        <w:t>6.4.1</w:t>
      </w:r>
      <w:r>
        <w:rPr>
          <w:b/>
          <w:sz w:val="24"/>
          <w:szCs w:val="24"/>
        </w:rPr>
        <w:t>.tar.</w:t>
      </w:r>
      <w:r w:rsidR="00CE3135">
        <w:rPr>
          <w:b/>
          <w:sz w:val="24"/>
          <w:szCs w:val="24"/>
        </w:rPr>
        <w:t>x</w:t>
      </w:r>
      <w:r>
        <w:rPr>
          <w:b/>
          <w:sz w:val="24"/>
          <w:szCs w:val="24"/>
        </w:rPr>
        <w:t>z</w:t>
      </w:r>
    </w:p>
    <w:p w14:paraId="2EFE8A4E" w14:textId="77777777" w:rsidR="005850A7" w:rsidRDefault="00F172CA">
      <w:pPr>
        <w:ind w:left="111"/>
        <w:rPr>
          <w:sz w:val="24"/>
          <w:szCs w:val="24"/>
        </w:rPr>
      </w:pPr>
      <w:r>
        <w:rPr>
          <w:b/>
          <w:sz w:val="24"/>
          <w:szCs w:val="24"/>
        </w:rPr>
        <w:t xml:space="preserve"># tar </w:t>
      </w:r>
      <w:proofErr w:type="gramStart"/>
      <w:r w:rsidR="00CE3135">
        <w:rPr>
          <w:b/>
          <w:sz w:val="24"/>
          <w:szCs w:val="24"/>
        </w:rPr>
        <w:t>x</w:t>
      </w:r>
      <w:r>
        <w:rPr>
          <w:b/>
          <w:sz w:val="24"/>
          <w:szCs w:val="24"/>
        </w:rPr>
        <w:t xml:space="preserve">f 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nux-</w:t>
      </w:r>
      <w:r w:rsidR="00CE3135">
        <w:rPr>
          <w:b/>
          <w:sz w:val="24"/>
          <w:szCs w:val="24"/>
        </w:rPr>
        <w:t>6.4.1</w:t>
      </w:r>
      <w:r>
        <w:rPr>
          <w:b/>
          <w:sz w:val="24"/>
          <w:szCs w:val="24"/>
        </w:rPr>
        <w:t>.tar</w:t>
      </w:r>
      <w:r>
        <w:rPr>
          <w:b/>
          <w:spacing w:val="-1"/>
          <w:sz w:val="24"/>
          <w:szCs w:val="24"/>
        </w:rPr>
        <w:t>.</w:t>
      </w:r>
      <w:r w:rsidR="00CE3135">
        <w:rPr>
          <w:b/>
          <w:spacing w:val="1"/>
          <w:sz w:val="24"/>
          <w:szCs w:val="24"/>
        </w:rPr>
        <w:t>x</w:t>
      </w:r>
      <w:r>
        <w:rPr>
          <w:b/>
          <w:sz w:val="24"/>
          <w:szCs w:val="24"/>
        </w:rPr>
        <w:t>z</w:t>
      </w:r>
      <w:proofErr w:type="gramEnd"/>
    </w:p>
    <w:p w14:paraId="760CAC2C" w14:textId="77777777" w:rsidR="005850A7" w:rsidRDefault="005850A7">
      <w:pPr>
        <w:spacing w:before="16" w:line="260" w:lineRule="exact"/>
        <w:rPr>
          <w:sz w:val="26"/>
          <w:szCs w:val="26"/>
        </w:rPr>
      </w:pPr>
    </w:p>
    <w:p w14:paraId="5F360C05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CẤU 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RNEL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ỚI</w:t>
      </w:r>
    </w:p>
    <w:p w14:paraId="3777F55B" w14:textId="77777777" w:rsidR="005850A7" w:rsidRDefault="00000000">
      <w:pPr>
        <w:spacing w:before="14"/>
        <w:ind w:left="111"/>
        <w:rPr>
          <w:sz w:val="24"/>
          <w:szCs w:val="24"/>
        </w:rPr>
      </w:pPr>
      <w:r>
        <w:pict w14:anchorId="2A7EFEE7">
          <v:group id="_x0000_s2086" style="position:absolute;left:0;text-align:left;margin-left:41.05pt;margin-top:.45pt;width:530pt;height:0;z-index:-251660288;mso-position-horizontal-relative:page" coordorigin="821,9" coordsize="10600,0">
            <v:shape id="_x0000_s2087" style="position:absolute;left:821;top:9;width:10600;height:0" coordorigin="821,9" coordsize="10600,0" path="m821,9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>1.   Đ</w:t>
      </w:r>
      <w:r w:rsidR="00F172CA">
        <w:rPr>
          <w:spacing w:val="1"/>
          <w:sz w:val="24"/>
          <w:szCs w:val="24"/>
        </w:rPr>
        <w:t>ả</w:t>
      </w:r>
      <w:r w:rsidR="00F172CA">
        <w:rPr>
          <w:sz w:val="24"/>
          <w:szCs w:val="24"/>
        </w:rPr>
        <w:t>m</w:t>
      </w:r>
      <w:r w:rsidR="00F172CA">
        <w:rPr>
          <w:spacing w:val="-2"/>
          <w:sz w:val="24"/>
          <w:szCs w:val="24"/>
        </w:rPr>
        <w:t xml:space="preserve"> </w:t>
      </w:r>
      <w:r w:rsidR="00F172CA">
        <w:rPr>
          <w:sz w:val="24"/>
          <w:szCs w:val="24"/>
        </w:rPr>
        <w:t>bảo đ</w:t>
      </w:r>
      <w:r w:rsidR="00F172CA">
        <w:rPr>
          <w:spacing w:val="1"/>
          <w:sz w:val="24"/>
          <w:szCs w:val="24"/>
        </w:rPr>
        <w:t>ư</w:t>
      </w:r>
      <w:r w:rsidR="00F172CA">
        <w:rPr>
          <w:sz w:val="24"/>
          <w:szCs w:val="24"/>
        </w:rPr>
        <w:t>ờng dẫn hi</w:t>
      </w:r>
      <w:r w:rsidR="00F172CA">
        <w:rPr>
          <w:spacing w:val="-1"/>
          <w:sz w:val="24"/>
          <w:szCs w:val="24"/>
        </w:rPr>
        <w:t>ệ</w:t>
      </w:r>
      <w:r w:rsidR="00F172CA">
        <w:rPr>
          <w:sz w:val="24"/>
          <w:szCs w:val="24"/>
        </w:rPr>
        <w:t xml:space="preserve">n tại ở   </w:t>
      </w:r>
      <w:r w:rsidR="00F172CA">
        <w:rPr>
          <w:b/>
          <w:spacing w:val="-1"/>
          <w:sz w:val="24"/>
          <w:szCs w:val="24"/>
        </w:rPr>
        <w:t>~</w:t>
      </w:r>
      <w:r w:rsidR="00F172CA">
        <w:rPr>
          <w:b/>
          <w:sz w:val="24"/>
          <w:szCs w:val="24"/>
        </w:rPr>
        <w:t>/l</w:t>
      </w:r>
      <w:r w:rsidR="00F172CA">
        <w:rPr>
          <w:b/>
          <w:spacing w:val="-1"/>
          <w:sz w:val="24"/>
          <w:szCs w:val="24"/>
        </w:rPr>
        <w:t>i</w:t>
      </w:r>
      <w:r w:rsidR="00F172CA">
        <w:rPr>
          <w:b/>
          <w:sz w:val="24"/>
          <w:szCs w:val="24"/>
        </w:rPr>
        <w:t>nux-</w:t>
      </w:r>
      <w:r w:rsidR="00FD5A75">
        <w:rPr>
          <w:b/>
          <w:sz w:val="24"/>
          <w:szCs w:val="24"/>
        </w:rPr>
        <w:t>6.4.1</w:t>
      </w:r>
      <w:r w:rsidR="00F172CA">
        <w:rPr>
          <w:b/>
          <w:sz w:val="24"/>
          <w:szCs w:val="24"/>
        </w:rPr>
        <w:t xml:space="preserve"> </w:t>
      </w:r>
      <w:r w:rsidR="00F172CA">
        <w:rPr>
          <w:sz w:val="24"/>
          <w:szCs w:val="24"/>
        </w:rPr>
        <w:t>và “</w:t>
      </w:r>
      <w:r w:rsidR="00F172CA">
        <w:rPr>
          <w:b/>
          <w:sz w:val="24"/>
          <w:szCs w:val="24"/>
        </w:rPr>
        <w:t>l</w:t>
      </w:r>
      <w:r w:rsidR="00F172CA">
        <w:rPr>
          <w:b/>
          <w:spacing w:val="1"/>
          <w:sz w:val="24"/>
          <w:szCs w:val="24"/>
        </w:rPr>
        <w:t>i</w:t>
      </w:r>
      <w:r w:rsidR="00F172CA">
        <w:rPr>
          <w:b/>
          <w:sz w:val="24"/>
          <w:szCs w:val="24"/>
        </w:rPr>
        <w:t>nux-</w:t>
      </w:r>
      <w:r w:rsidR="00FD5A75">
        <w:rPr>
          <w:b/>
          <w:sz w:val="24"/>
          <w:szCs w:val="24"/>
        </w:rPr>
        <w:t>6.4.1</w:t>
      </w:r>
      <w:r w:rsidR="00F172CA">
        <w:rPr>
          <w:sz w:val="24"/>
          <w:szCs w:val="24"/>
        </w:rPr>
        <w:t>” ở</w:t>
      </w:r>
      <w:r w:rsidR="00F172CA">
        <w:rPr>
          <w:spacing w:val="-1"/>
          <w:sz w:val="24"/>
          <w:szCs w:val="24"/>
        </w:rPr>
        <w:t xml:space="preserve"> </w:t>
      </w:r>
      <w:r w:rsidR="00F172CA">
        <w:rPr>
          <w:sz w:val="24"/>
          <w:szCs w:val="24"/>
        </w:rPr>
        <w:t>top d</w:t>
      </w:r>
      <w:r w:rsidR="00F172CA">
        <w:rPr>
          <w:spacing w:val="1"/>
          <w:sz w:val="24"/>
          <w:szCs w:val="24"/>
        </w:rPr>
        <w:t>i</w:t>
      </w:r>
      <w:r w:rsidR="00F172CA">
        <w:rPr>
          <w:sz w:val="24"/>
          <w:szCs w:val="24"/>
        </w:rPr>
        <w:t>rect</w:t>
      </w:r>
      <w:r w:rsidR="00F172CA">
        <w:rPr>
          <w:spacing w:val="-1"/>
          <w:sz w:val="24"/>
          <w:szCs w:val="24"/>
        </w:rPr>
        <w:t>o</w:t>
      </w:r>
      <w:r w:rsidR="00F172CA">
        <w:rPr>
          <w:sz w:val="24"/>
          <w:szCs w:val="24"/>
        </w:rPr>
        <w:t>ry của kern</w:t>
      </w:r>
      <w:r w:rsidR="00F172CA">
        <w:rPr>
          <w:spacing w:val="-1"/>
          <w:sz w:val="24"/>
          <w:szCs w:val="24"/>
        </w:rPr>
        <w:t>e</w:t>
      </w:r>
      <w:r w:rsidR="00F172CA">
        <w:rPr>
          <w:sz w:val="24"/>
          <w:szCs w:val="24"/>
        </w:rPr>
        <w:t>l</w:t>
      </w:r>
      <w:r w:rsidR="00F172CA">
        <w:rPr>
          <w:spacing w:val="-1"/>
          <w:sz w:val="24"/>
          <w:szCs w:val="24"/>
        </w:rPr>
        <w:t xml:space="preserve"> </w:t>
      </w:r>
      <w:r w:rsidR="00F172CA">
        <w:rPr>
          <w:sz w:val="24"/>
          <w:szCs w:val="24"/>
        </w:rPr>
        <w:t>source.</w:t>
      </w:r>
    </w:p>
    <w:p w14:paraId="100C8039" w14:textId="77777777" w:rsidR="00A80AAE" w:rsidRDefault="00A80AAE" w:rsidP="00A80AAE">
      <w:pPr>
        <w:spacing w:before="14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05C061" wp14:editId="28B228A0">
            <wp:extent cx="4495800" cy="1576754"/>
            <wp:effectExtent l="0" t="0" r="0" b="4445"/>
            <wp:docPr id="1318368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89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361" cy="15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CE38" w14:textId="77777777" w:rsidR="005850A7" w:rsidRDefault="005850A7">
      <w:pPr>
        <w:spacing w:before="16" w:line="260" w:lineRule="exact"/>
        <w:rPr>
          <w:sz w:val="26"/>
          <w:szCs w:val="26"/>
        </w:rPr>
      </w:pPr>
    </w:p>
    <w:p w14:paraId="6FB70711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2.   Tạo file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hình (config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file)</w:t>
      </w:r>
    </w:p>
    <w:p w14:paraId="5B971760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proofErr w:type="gram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me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uconfig</w:t>
      </w:r>
    </w:p>
    <w:p w14:paraId="4E68B5FC" w14:textId="77777777" w:rsidR="00A80AAE" w:rsidRDefault="00A80AAE" w:rsidP="00A80AAE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CD3E5E" wp14:editId="3DDE777D">
            <wp:extent cx="6728460" cy="3294185"/>
            <wp:effectExtent l="0" t="0" r="0" b="1905"/>
            <wp:docPr id="1117191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1850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24" b="3532"/>
                    <a:stretch/>
                  </pic:blipFill>
                  <pic:spPr bwMode="auto">
                    <a:xfrm>
                      <a:off x="0" y="0"/>
                      <a:ext cx="6734895" cy="329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64E8" w14:textId="77777777" w:rsidR="005850A7" w:rsidRDefault="005850A7">
      <w:pPr>
        <w:spacing w:before="13" w:line="260" w:lineRule="exact"/>
        <w:rPr>
          <w:sz w:val="26"/>
          <w:szCs w:val="26"/>
        </w:rPr>
      </w:pPr>
    </w:p>
    <w:p w14:paraId="699DE262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C.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BIÊN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Ị</w:t>
      </w:r>
      <w:r>
        <w:rPr>
          <w:sz w:val="24"/>
          <w:szCs w:val="24"/>
        </w:rPr>
        <w:t>CH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RNEL</w:t>
      </w:r>
    </w:p>
    <w:p w14:paraId="6902BC17" w14:textId="77777777" w:rsidR="005850A7" w:rsidRDefault="00000000">
      <w:pPr>
        <w:spacing w:before="15"/>
        <w:ind w:left="111"/>
        <w:rPr>
          <w:sz w:val="24"/>
          <w:szCs w:val="24"/>
        </w:rPr>
      </w:pPr>
      <w:r>
        <w:pict w14:anchorId="1A9ABA00">
          <v:group id="_x0000_s2084" style="position:absolute;left:0;text-align:left;margin-left:41.05pt;margin-top:.5pt;width:530pt;height:0;z-index:-251659264;mso-position-horizontal-relative:page" coordorigin="821,10" coordsize="10600,0">
            <v:shape id="_x0000_s2085" style="position:absolute;left:821;top:10;width:10600;height:0" coordorigin="821,10" coordsize="10600,0" path="m821,10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 xml:space="preserve">1.   </w:t>
      </w:r>
      <w:proofErr w:type="gramStart"/>
      <w:r w:rsidR="00F172CA">
        <w:rPr>
          <w:sz w:val="24"/>
          <w:szCs w:val="24"/>
        </w:rPr>
        <w:t xml:space="preserve">Tại  </w:t>
      </w:r>
      <w:r w:rsidR="00F172CA">
        <w:rPr>
          <w:b/>
          <w:sz w:val="24"/>
          <w:szCs w:val="24"/>
        </w:rPr>
        <w:t>~</w:t>
      </w:r>
      <w:proofErr w:type="gramEnd"/>
      <w:r w:rsidR="00F172CA">
        <w:rPr>
          <w:b/>
          <w:sz w:val="24"/>
          <w:szCs w:val="24"/>
        </w:rPr>
        <w:t>/linux-5.9</w:t>
      </w:r>
      <w:r w:rsidR="00F172CA">
        <w:rPr>
          <w:sz w:val="24"/>
          <w:szCs w:val="24"/>
        </w:rPr>
        <w:t>, tạo k</w:t>
      </w:r>
      <w:r w:rsidR="00F172CA">
        <w:rPr>
          <w:spacing w:val="-1"/>
          <w:sz w:val="24"/>
          <w:szCs w:val="24"/>
        </w:rPr>
        <w:t>e</w:t>
      </w:r>
      <w:r w:rsidR="00F172CA">
        <w:rPr>
          <w:sz w:val="24"/>
          <w:szCs w:val="24"/>
        </w:rPr>
        <w:t>rnel i</w:t>
      </w:r>
      <w:r w:rsidR="00F172CA">
        <w:rPr>
          <w:spacing w:val="-1"/>
          <w:sz w:val="24"/>
          <w:szCs w:val="24"/>
        </w:rPr>
        <w:t>m</w:t>
      </w:r>
      <w:r w:rsidR="00F172CA">
        <w:rPr>
          <w:sz w:val="24"/>
          <w:szCs w:val="24"/>
        </w:rPr>
        <w:t xml:space="preserve">age nén </w:t>
      </w:r>
      <w:r w:rsidR="00F172CA">
        <w:rPr>
          <w:spacing w:val="1"/>
          <w:sz w:val="24"/>
          <w:szCs w:val="24"/>
        </w:rPr>
        <w:t>(</w:t>
      </w:r>
      <w:r w:rsidR="00F172CA">
        <w:rPr>
          <w:sz w:val="24"/>
          <w:szCs w:val="24"/>
        </w:rPr>
        <w:t>co</w:t>
      </w:r>
      <w:r w:rsidR="00F172CA">
        <w:rPr>
          <w:spacing w:val="-2"/>
          <w:sz w:val="24"/>
          <w:szCs w:val="24"/>
        </w:rPr>
        <w:t>m</w:t>
      </w:r>
      <w:r w:rsidR="00F172CA">
        <w:rPr>
          <w:sz w:val="24"/>
          <w:szCs w:val="24"/>
        </w:rPr>
        <w:t>pressed</w:t>
      </w:r>
      <w:r w:rsidR="00F172CA">
        <w:rPr>
          <w:spacing w:val="1"/>
          <w:sz w:val="24"/>
          <w:szCs w:val="24"/>
        </w:rPr>
        <w:t xml:space="preserve"> </w:t>
      </w:r>
      <w:r w:rsidR="00F172CA">
        <w:rPr>
          <w:sz w:val="24"/>
          <w:szCs w:val="24"/>
        </w:rPr>
        <w:t>kern</w:t>
      </w:r>
      <w:r w:rsidR="00F172CA">
        <w:rPr>
          <w:spacing w:val="-1"/>
          <w:sz w:val="24"/>
          <w:szCs w:val="24"/>
        </w:rPr>
        <w:t>e</w:t>
      </w:r>
      <w:r w:rsidR="00F172CA">
        <w:rPr>
          <w:sz w:val="24"/>
          <w:szCs w:val="24"/>
        </w:rPr>
        <w:t xml:space="preserve">l </w:t>
      </w:r>
      <w:r w:rsidR="00F172CA">
        <w:rPr>
          <w:spacing w:val="1"/>
          <w:sz w:val="24"/>
          <w:szCs w:val="24"/>
        </w:rPr>
        <w:t>i</w:t>
      </w:r>
      <w:r w:rsidR="00F172CA">
        <w:rPr>
          <w:spacing w:val="-1"/>
          <w:sz w:val="24"/>
          <w:szCs w:val="24"/>
        </w:rPr>
        <w:t>m</w:t>
      </w:r>
      <w:r w:rsidR="00F172CA">
        <w:rPr>
          <w:sz w:val="24"/>
          <w:szCs w:val="24"/>
        </w:rPr>
        <w:t>age)</w:t>
      </w:r>
    </w:p>
    <w:p w14:paraId="28F6AD2D" w14:textId="77777777" w:rsidR="001943BF" w:rsidRDefault="00F172CA" w:rsidP="001943BF">
      <w:pPr>
        <w:spacing w:before="2"/>
        <w:ind w:left="111"/>
        <w:rPr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e  </w:t>
      </w:r>
      <w:r>
        <w:rPr>
          <w:b/>
          <w:spacing w:val="-1"/>
          <w:sz w:val="24"/>
          <w:szCs w:val="24"/>
        </w:rPr>
        <w:t>–</w:t>
      </w:r>
      <w:proofErr w:type="gramEnd"/>
      <w:r>
        <w:rPr>
          <w:b/>
          <w:sz w:val="24"/>
          <w:szCs w:val="24"/>
        </w:rPr>
        <w:t>j4</w:t>
      </w:r>
    </w:p>
    <w:p w14:paraId="1A5E63A1" w14:textId="77777777" w:rsidR="00FB795B" w:rsidRDefault="001943BF" w:rsidP="001943BF">
      <w:pPr>
        <w:pStyle w:val="ListParagraph"/>
        <w:numPr>
          <w:ilvl w:val="0"/>
          <w:numId w:val="6"/>
        </w:numPr>
        <w:spacing w:before="2"/>
        <w:rPr>
          <w:sz w:val="24"/>
          <w:szCs w:val="24"/>
        </w:rPr>
      </w:pPr>
      <w:r>
        <w:rPr>
          <w:sz w:val="24"/>
          <w:szCs w:val="24"/>
        </w:rPr>
        <w:t xml:space="preserve">Lỗi: Không có file </w:t>
      </w:r>
      <w:r>
        <w:rPr>
          <w:b/>
          <w:bCs/>
          <w:sz w:val="24"/>
          <w:szCs w:val="24"/>
        </w:rPr>
        <w:t xml:space="preserve">libelf.h </w:t>
      </w:r>
      <w:r>
        <w:rPr>
          <w:sz w:val="24"/>
          <w:szCs w:val="24"/>
        </w:rPr>
        <w:t xml:space="preserve">và </w:t>
      </w:r>
      <w:r>
        <w:rPr>
          <w:b/>
          <w:bCs/>
          <w:sz w:val="24"/>
          <w:szCs w:val="24"/>
        </w:rPr>
        <w:t>gelf.h</w:t>
      </w:r>
    </w:p>
    <w:p w14:paraId="3220C785" w14:textId="77777777" w:rsidR="001943BF" w:rsidRDefault="001943BF" w:rsidP="001943BF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DE3F55" wp14:editId="35307599">
            <wp:extent cx="6343650" cy="2019300"/>
            <wp:effectExtent l="0" t="0" r="0" b="0"/>
            <wp:docPr id="1303972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261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D5A" w14:textId="77777777" w:rsidR="001943BF" w:rsidRDefault="001943BF" w:rsidP="001943BF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1C40A1" wp14:editId="19E8365C">
            <wp:extent cx="6832600" cy="1948180"/>
            <wp:effectExtent l="0" t="0" r="6350" b="0"/>
            <wp:docPr id="2842136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3682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CD6" w14:textId="77777777" w:rsidR="006B5AC6" w:rsidRPr="004E668F" w:rsidRDefault="006B5AC6" w:rsidP="006B5AC6">
      <w:pPr>
        <w:pStyle w:val="ListParagraph"/>
        <w:numPr>
          <w:ilvl w:val="0"/>
          <w:numId w:val="6"/>
        </w:numPr>
        <w:spacing w:before="2"/>
        <w:rPr>
          <w:sz w:val="24"/>
          <w:szCs w:val="24"/>
        </w:rPr>
      </w:pPr>
      <w:r>
        <w:rPr>
          <w:sz w:val="24"/>
          <w:szCs w:val="24"/>
        </w:rPr>
        <w:t xml:space="preserve">Sửa lỗi: # </w:t>
      </w:r>
      <w:r>
        <w:rPr>
          <w:b/>
          <w:bCs/>
          <w:sz w:val="24"/>
          <w:szCs w:val="24"/>
        </w:rPr>
        <w:t>sudo apt-get install -y libelf1 libelf-</w:t>
      </w:r>
      <w:proofErr w:type="gramStart"/>
      <w:r>
        <w:rPr>
          <w:b/>
          <w:bCs/>
          <w:sz w:val="24"/>
          <w:szCs w:val="24"/>
        </w:rPr>
        <w:t>dev</w:t>
      </w:r>
      <w:proofErr w:type="gramEnd"/>
    </w:p>
    <w:p w14:paraId="3540C119" w14:textId="77777777" w:rsidR="004E668F" w:rsidRDefault="004E668F" w:rsidP="004E668F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7A210A" wp14:editId="7452709E">
            <wp:extent cx="6832600" cy="3530600"/>
            <wp:effectExtent l="0" t="0" r="6350" b="0"/>
            <wp:docPr id="1333846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690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061" w14:textId="77777777" w:rsidR="004E668F" w:rsidRPr="004E668F" w:rsidRDefault="004E668F" w:rsidP="004E668F">
      <w:pPr>
        <w:spacing w:before="2"/>
        <w:ind w:left="111"/>
        <w:jc w:val="center"/>
        <w:rPr>
          <w:sz w:val="24"/>
          <w:szCs w:val="24"/>
        </w:rPr>
      </w:pPr>
    </w:p>
    <w:p w14:paraId="034739FB" w14:textId="77777777" w:rsidR="007F3C54" w:rsidRDefault="007F3C54" w:rsidP="006B5AC6">
      <w:pPr>
        <w:pStyle w:val="ListParagraph"/>
        <w:numPr>
          <w:ilvl w:val="0"/>
          <w:numId w:val="6"/>
        </w:numPr>
        <w:spacing w:before="2"/>
        <w:rPr>
          <w:sz w:val="24"/>
          <w:szCs w:val="24"/>
        </w:rPr>
      </w:pPr>
      <w:r>
        <w:rPr>
          <w:sz w:val="24"/>
          <w:szCs w:val="24"/>
        </w:rPr>
        <w:lastRenderedPageBreak/>
        <w:t>Lỗi: No rule to make target ‘</w:t>
      </w:r>
      <w:r>
        <w:rPr>
          <w:b/>
          <w:bCs/>
          <w:sz w:val="24"/>
          <w:szCs w:val="24"/>
        </w:rPr>
        <w:t>debian/cannonical-certs.pem’</w:t>
      </w:r>
    </w:p>
    <w:p w14:paraId="5E880343" w14:textId="77777777" w:rsidR="007F3C54" w:rsidRDefault="007F3C54" w:rsidP="007F3C54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B7647F" wp14:editId="2B9722CC">
            <wp:extent cx="6832600" cy="1577340"/>
            <wp:effectExtent l="0" t="0" r="6350" b="3810"/>
            <wp:docPr id="24692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21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FA36" w14:textId="77777777" w:rsidR="00FB795B" w:rsidRDefault="00C7626D" w:rsidP="00C7626D">
      <w:pPr>
        <w:pStyle w:val="ListParagraph"/>
        <w:numPr>
          <w:ilvl w:val="0"/>
          <w:numId w:val="6"/>
        </w:numPr>
        <w:spacing w:before="2"/>
        <w:rPr>
          <w:sz w:val="24"/>
          <w:szCs w:val="24"/>
        </w:rPr>
      </w:pPr>
      <w:r>
        <w:rPr>
          <w:sz w:val="24"/>
          <w:szCs w:val="24"/>
        </w:rPr>
        <w:t xml:space="preserve">Sửa lỗi: </w:t>
      </w:r>
      <w:r w:rsidRPr="00D570FE">
        <w:rPr>
          <w:sz w:val="24"/>
          <w:szCs w:val="24"/>
        </w:rPr>
        <w:t>Xóa giá trị của CONFIG_SYSTEM_TRUSTED_KEYS và CONFIG_SYSTEM_REVOCATION_KEYS</w:t>
      </w:r>
    </w:p>
    <w:p w14:paraId="38189E11" w14:textId="77777777" w:rsidR="00C7626D" w:rsidRDefault="00C7626D" w:rsidP="00C7626D">
      <w:pPr>
        <w:spacing w:before="2"/>
        <w:ind w:left="111"/>
        <w:jc w:val="center"/>
        <w:rPr>
          <w:sz w:val="24"/>
          <w:szCs w:val="24"/>
        </w:rPr>
      </w:pPr>
      <w:r w:rsidRPr="00EA6A35">
        <w:rPr>
          <w:noProof/>
          <w:sz w:val="18"/>
          <w:szCs w:val="18"/>
        </w:rPr>
        <w:drawing>
          <wp:inline distT="0" distB="0" distL="0" distR="0" wp14:anchorId="601EAA99" wp14:editId="13839C28">
            <wp:extent cx="6294120" cy="3124200"/>
            <wp:effectExtent l="0" t="0" r="0" b="0"/>
            <wp:docPr id="208383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34069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" b="12500"/>
                    <a:stretch/>
                  </pic:blipFill>
                  <pic:spPr bwMode="auto">
                    <a:xfrm>
                      <a:off x="0" y="0"/>
                      <a:ext cx="62941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4D1B6" w14:textId="77777777" w:rsidR="00C7626D" w:rsidRPr="00C7626D" w:rsidRDefault="00C7626D" w:rsidP="00C7626D">
      <w:pPr>
        <w:spacing w:before="2"/>
        <w:ind w:left="111"/>
        <w:jc w:val="center"/>
        <w:rPr>
          <w:sz w:val="24"/>
          <w:szCs w:val="24"/>
        </w:rPr>
      </w:pPr>
      <w:r w:rsidRPr="00D570FE">
        <w:rPr>
          <w:noProof/>
          <w:sz w:val="18"/>
          <w:szCs w:val="18"/>
        </w:rPr>
        <w:drawing>
          <wp:inline distT="0" distB="0" distL="0" distR="0" wp14:anchorId="3B0A6593" wp14:editId="18E79757">
            <wp:extent cx="5429250" cy="3505200"/>
            <wp:effectExtent l="0" t="0" r="0" b="0"/>
            <wp:docPr id="9232026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02604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FD4C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lastRenderedPageBreak/>
        <w:t>2.   Biên dịch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rnel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odule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6F0B1FB4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proofErr w:type="gram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mo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ules</w:t>
      </w:r>
    </w:p>
    <w:p w14:paraId="18CC2717" w14:textId="77777777" w:rsidR="00D570FE" w:rsidRDefault="00D570FE" w:rsidP="00D570FE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A59D68" wp14:editId="7794461E">
            <wp:extent cx="5381244" cy="2110154"/>
            <wp:effectExtent l="0" t="0" r="0" b="4445"/>
            <wp:docPr id="199259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03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0443" cy="21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6A01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2363A199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D.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I ĐẶT</w:t>
      </w:r>
      <w:r>
        <w:rPr>
          <w:spacing w:val="1"/>
          <w:sz w:val="24"/>
          <w:szCs w:val="24"/>
        </w:rPr>
        <w:t xml:space="preserve"> K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EL</w:t>
      </w:r>
    </w:p>
    <w:p w14:paraId="403B4086" w14:textId="77777777" w:rsidR="005850A7" w:rsidRDefault="00000000">
      <w:pPr>
        <w:spacing w:before="14"/>
        <w:ind w:left="111"/>
        <w:rPr>
          <w:sz w:val="24"/>
          <w:szCs w:val="24"/>
        </w:rPr>
      </w:pPr>
      <w:r>
        <w:pict w14:anchorId="0E52D49A">
          <v:group id="_x0000_s2082" style="position:absolute;left:0;text-align:left;margin-left:41.05pt;margin-top:.45pt;width:530pt;height:0;z-index:-251658240;mso-position-horizontal-relative:page" coordorigin="821,9" coordsize="10600,0">
            <v:shape id="_x0000_s2083" style="position:absolute;left:821;top:9;width:10600;height:0" coordorigin="821,9" coordsize="10600,0" path="m821,9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>1.   Cài đặt k</w:t>
      </w:r>
      <w:r w:rsidR="00F172CA">
        <w:rPr>
          <w:spacing w:val="-1"/>
          <w:sz w:val="24"/>
          <w:szCs w:val="24"/>
        </w:rPr>
        <w:t>e</w:t>
      </w:r>
      <w:r w:rsidR="00F172CA">
        <w:rPr>
          <w:sz w:val="24"/>
          <w:szCs w:val="24"/>
        </w:rPr>
        <w:t xml:space="preserve">rnel </w:t>
      </w:r>
      <w:r w:rsidR="00F172CA">
        <w:rPr>
          <w:spacing w:val="-2"/>
          <w:sz w:val="24"/>
          <w:szCs w:val="24"/>
        </w:rPr>
        <w:t>m</w:t>
      </w:r>
      <w:r w:rsidR="00F172CA">
        <w:rPr>
          <w:sz w:val="24"/>
          <w:szCs w:val="24"/>
        </w:rPr>
        <w:t>odules</w:t>
      </w:r>
    </w:p>
    <w:p w14:paraId="3C273BA2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proofErr w:type="gram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mo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ules_ins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ll</w:t>
      </w:r>
    </w:p>
    <w:p w14:paraId="48277F5B" w14:textId="77777777" w:rsidR="00EE283D" w:rsidRDefault="00EE283D" w:rsidP="00EE283D">
      <w:pPr>
        <w:spacing w:before="2"/>
        <w:ind w:left="111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B2DA69" wp14:editId="5A71A60A">
            <wp:extent cx="5895975" cy="1571625"/>
            <wp:effectExtent l="0" t="0" r="9525" b="9525"/>
            <wp:docPr id="1749950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02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72B" w14:textId="77777777" w:rsidR="00FA30A8" w:rsidRDefault="00FA30A8" w:rsidP="00FA30A8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FBBACD" wp14:editId="583A3D43">
            <wp:extent cx="5724525" cy="3048000"/>
            <wp:effectExtent l="0" t="0" r="9525" b="0"/>
            <wp:docPr id="18864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9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DFAE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131C05DB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2.   Cài đặt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ernel</w:t>
      </w:r>
    </w:p>
    <w:p w14:paraId="35196EE9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ma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proofErr w:type="gram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install</w:t>
      </w:r>
    </w:p>
    <w:p w14:paraId="2BC0BE02" w14:textId="77777777" w:rsidR="00106BD7" w:rsidRDefault="00EE283D" w:rsidP="004E668F">
      <w:pPr>
        <w:spacing w:before="2"/>
        <w:ind w:left="11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D17AB" wp14:editId="2191DD48">
            <wp:extent cx="6832600" cy="4699000"/>
            <wp:effectExtent l="0" t="0" r="6350" b="6350"/>
            <wp:docPr id="256688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885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12A5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4745F518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E.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AY ĐỔI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FILE CẤU HÌNH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B (GRUB CO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FI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URATION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)</w:t>
      </w:r>
    </w:p>
    <w:p w14:paraId="61D8798D" w14:textId="77777777" w:rsidR="005850A7" w:rsidRDefault="00000000">
      <w:pPr>
        <w:spacing w:before="14"/>
        <w:ind w:left="111"/>
        <w:rPr>
          <w:sz w:val="24"/>
          <w:szCs w:val="24"/>
        </w:rPr>
      </w:pPr>
      <w:r>
        <w:pict w14:anchorId="73E2C4AE">
          <v:group id="_x0000_s2080" style="position:absolute;left:0;text-align:left;margin-left:41.05pt;margin-top:.45pt;width:530pt;height:0;z-index:-251657216;mso-position-horizontal-relative:page" coordorigin="821,9" coordsize="10600,0">
            <v:shape id="_x0000_s2081" style="position:absolute;left:821;top:9;width:10600;height:0" coordorigin="821,9" coordsize="10600,0" path="m821,9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>Thay đổi file cấu hình grub:</w:t>
      </w:r>
    </w:p>
    <w:p w14:paraId="48BBFC46" w14:textId="77777777" w:rsidR="005850A7" w:rsidRDefault="00F172CA">
      <w:pPr>
        <w:spacing w:before="2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 xml:space="preserve">vim 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>et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/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efault/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>rub</w:t>
      </w:r>
    </w:p>
    <w:p w14:paraId="6EC9F267" w14:textId="77777777" w:rsidR="005850A7" w:rsidRPr="00106BD7" w:rsidRDefault="00106BD7" w:rsidP="00106BD7">
      <w:pPr>
        <w:spacing w:before="2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A049E2" wp14:editId="693F5AE9">
            <wp:extent cx="5962650" cy="1514475"/>
            <wp:effectExtent l="0" t="0" r="0" b="9525"/>
            <wp:docPr id="42916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67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459D" w14:textId="77777777" w:rsidR="005850A7" w:rsidRDefault="00F172CA">
      <w:pPr>
        <w:ind w:left="111" w:right="7965"/>
        <w:rPr>
          <w:sz w:val="24"/>
          <w:szCs w:val="24"/>
        </w:rPr>
      </w:pPr>
      <w:r>
        <w:rPr>
          <w:sz w:val="24"/>
          <w:szCs w:val="24"/>
        </w:rPr>
        <w:t>Thực 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ện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hay </w:t>
      </w:r>
      <w:r>
        <w:rPr>
          <w:spacing w:val="1"/>
          <w:sz w:val="24"/>
          <w:szCs w:val="24"/>
        </w:rPr>
        <w:t>đ</w:t>
      </w:r>
      <w:r>
        <w:rPr>
          <w:spacing w:val="-1"/>
          <w:sz w:val="24"/>
          <w:szCs w:val="24"/>
        </w:rPr>
        <w:t>ổ</w:t>
      </w:r>
      <w:r>
        <w:rPr>
          <w:sz w:val="24"/>
          <w:szCs w:val="24"/>
        </w:rPr>
        <w:t>i sau: 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UB_DEFAU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T=0</w:t>
      </w:r>
    </w:p>
    <w:p w14:paraId="4C2C7CF7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UB_TIME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=25</w:t>
      </w:r>
    </w:p>
    <w:p w14:paraId="61C2DCE8" w14:textId="77777777" w:rsidR="00106BD7" w:rsidRDefault="00040964" w:rsidP="00040964">
      <w:pPr>
        <w:ind w:left="11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F877E" wp14:editId="234DC75D">
            <wp:extent cx="6524625" cy="3100754"/>
            <wp:effectExtent l="0" t="0" r="0" b="4445"/>
            <wp:docPr id="42848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57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2282" cy="31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D92" w14:textId="77777777" w:rsidR="005850A7" w:rsidRDefault="005850A7">
      <w:pPr>
        <w:spacing w:before="16" w:line="260" w:lineRule="exact"/>
        <w:rPr>
          <w:sz w:val="26"/>
          <w:szCs w:val="26"/>
        </w:rPr>
      </w:pPr>
    </w:p>
    <w:p w14:paraId="4FC0D2FC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 xml:space="preserve">F.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 xml:space="preserve">OOT </w:t>
      </w:r>
      <w:r>
        <w:rPr>
          <w:spacing w:val="1"/>
          <w:sz w:val="24"/>
          <w:szCs w:val="24"/>
        </w:rPr>
        <w:t>VM</w:t>
      </w:r>
    </w:p>
    <w:p w14:paraId="336AE92F" w14:textId="77777777" w:rsidR="005850A7" w:rsidRDefault="00000000">
      <w:pPr>
        <w:spacing w:before="15"/>
        <w:ind w:left="111"/>
        <w:rPr>
          <w:sz w:val="24"/>
          <w:szCs w:val="24"/>
        </w:rPr>
      </w:pPr>
      <w:r>
        <w:pict w14:anchorId="79E60569">
          <v:group id="_x0000_s2078" style="position:absolute;left:0;text-align:left;margin-left:41.05pt;margin-top:.5pt;width:530pt;height:0;z-index:-251656192;mso-position-horizontal-relative:page" coordorigin="821,10" coordsize="10600,0">
            <v:shape id="_x0000_s2079" style="position:absolute;left:821;top:10;width:10600;height:0" coordorigin="821,10" coordsize="10600,0" path="m821,10r10599,e" filled="f" strokecolor="#cdcdcd" strokeweight=".72pt">
              <v:stroke dashstyle="dash"/>
              <v:path arrowok="t"/>
            </v:shape>
            <w10:wrap anchorx="page"/>
          </v:group>
        </w:pict>
      </w:r>
      <w:r w:rsidR="00F172CA">
        <w:rPr>
          <w:sz w:val="24"/>
          <w:szCs w:val="24"/>
        </w:rPr>
        <w:t>1.   Reboot ke</w:t>
      </w:r>
      <w:r w:rsidR="00F172CA">
        <w:rPr>
          <w:spacing w:val="1"/>
          <w:sz w:val="24"/>
          <w:szCs w:val="24"/>
        </w:rPr>
        <w:t>r</w:t>
      </w:r>
      <w:r w:rsidR="00F172CA">
        <w:rPr>
          <w:spacing w:val="-1"/>
          <w:sz w:val="24"/>
          <w:szCs w:val="24"/>
        </w:rPr>
        <w:t>n</w:t>
      </w:r>
      <w:r w:rsidR="00F172CA">
        <w:rPr>
          <w:sz w:val="24"/>
          <w:szCs w:val="24"/>
        </w:rPr>
        <w:t>el</w:t>
      </w:r>
      <w:r w:rsidR="00F172CA">
        <w:rPr>
          <w:spacing w:val="1"/>
          <w:sz w:val="24"/>
          <w:szCs w:val="24"/>
        </w:rPr>
        <w:t xml:space="preserve"> </w:t>
      </w:r>
      <w:r w:rsidR="00F172CA">
        <w:rPr>
          <w:spacing w:val="-2"/>
          <w:sz w:val="24"/>
          <w:szCs w:val="24"/>
        </w:rPr>
        <w:t>m</w:t>
      </w:r>
      <w:r w:rsidR="00F172CA">
        <w:rPr>
          <w:sz w:val="24"/>
          <w:szCs w:val="24"/>
        </w:rPr>
        <w:t>ới:</w:t>
      </w:r>
    </w:p>
    <w:p w14:paraId="27808F89" w14:textId="77777777" w:rsidR="005850A7" w:rsidRDefault="00F172CA">
      <w:pPr>
        <w:spacing w:before="2"/>
        <w:ind w:left="111"/>
        <w:rPr>
          <w:sz w:val="24"/>
          <w:szCs w:val="24"/>
        </w:rPr>
      </w:pPr>
      <w:r>
        <w:rPr>
          <w:b/>
          <w:sz w:val="24"/>
          <w:szCs w:val="24"/>
        </w:rPr>
        <w:t># reboot</w:t>
      </w:r>
    </w:p>
    <w:p w14:paraId="0A0F3DFC" w14:textId="77777777" w:rsidR="005850A7" w:rsidRDefault="005850A7">
      <w:pPr>
        <w:spacing w:before="14" w:line="260" w:lineRule="exact"/>
        <w:rPr>
          <w:sz w:val="26"/>
          <w:szCs w:val="26"/>
        </w:rPr>
      </w:pPr>
    </w:p>
    <w:p w14:paraId="05C99D67" w14:textId="77777777" w:rsidR="005850A7" w:rsidRDefault="00F172CA">
      <w:pPr>
        <w:ind w:left="111"/>
        <w:rPr>
          <w:sz w:val="24"/>
          <w:szCs w:val="24"/>
        </w:rPr>
      </w:pPr>
      <w:r>
        <w:rPr>
          <w:sz w:val="24"/>
          <w:szCs w:val="24"/>
        </w:rPr>
        <w:t>2.   Sau khi boot, 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thông tin ker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el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ới có đúng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hưa:</w:t>
      </w:r>
    </w:p>
    <w:p w14:paraId="22A83C61" w14:textId="77777777" w:rsidR="005850A7" w:rsidRDefault="00F172CA">
      <w:pPr>
        <w:spacing w:before="3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># uname -r</w:t>
      </w:r>
    </w:p>
    <w:p w14:paraId="2B21256A" w14:textId="77777777" w:rsidR="0031637D" w:rsidRPr="0031637D" w:rsidRDefault="0031637D" w:rsidP="0031637D">
      <w:pPr>
        <w:spacing w:line="260" w:lineRule="exact"/>
        <w:ind w:left="111"/>
        <w:rPr>
          <w:b/>
          <w:i/>
          <w:color w:val="C45811"/>
          <w:sz w:val="24"/>
          <w:szCs w:val="24"/>
        </w:rPr>
      </w:pPr>
      <w:r>
        <w:rPr>
          <w:sz w:val="24"/>
          <w:szCs w:val="24"/>
        </w:rPr>
        <w:t>Kết quả: 6.4.1</w:t>
      </w:r>
    </w:p>
    <w:p w14:paraId="31A5149F" w14:textId="77777777" w:rsidR="0031637D" w:rsidRDefault="0031637D" w:rsidP="00F42FF8">
      <w:pPr>
        <w:spacing w:before="3"/>
        <w:ind w:left="11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6A8A0E" wp14:editId="7A3EE6C4">
            <wp:extent cx="3962400" cy="1506415"/>
            <wp:effectExtent l="0" t="0" r="0" b="0"/>
            <wp:docPr id="115905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97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360" cy="15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76B" w14:textId="77777777" w:rsidR="00BC78FF" w:rsidRDefault="00BC78FF" w:rsidP="00F42FF8">
      <w:pPr>
        <w:spacing w:before="3"/>
        <w:ind w:left="111"/>
        <w:jc w:val="center"/>
        <w:rPr>
          <w:sz w:val="24"/>
          <w:szCs w:val="24"/>
        </w:rPr>
      </w:pPr>
    </w:p>
    <w:p w14:paraId="67CBE0F4" w14:textId="259A7EC0" w:rsidR="00BC78FF" w:rsidRPr="00BC78FF" w:rsidRDefault="00BC78FF" w:rsidP="00F42FF8">
      <w:pPr>
        <w:spacing w:before="3"/>
        <w:ind w:left="111"/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*******************</w:t>
      </w:r>
      <w:r>
        <w:rPr>
          <w:sz w:val="24"/>
          <w:szCs w:val="24"/>
        </w:rPr>
        <w:t>HẾT</w:t>
      </w:r>
      <w:r>
        <w:rPr>
          <w:sz w:val="24"/>
          <w:szCs w:val="24"/>
        </w:rPr>
        <w:t>*******************</w:t>
      </w:r>
    </w:p>
    <w:p w14:paraId="2514EBAF" w14:textId="77777777" w:rsidR="0031637D" w:rsidRDefault="0031637D">
      <w:pPr>
        <w:spacing w:line="260" w:lineRule="exact"/>
        <w:ind w:left="111"/>
        <w:rPr>
          <w:b/>
          <w:i/>
          <w:color w:val="C45811"/>
          <w:sz w:val="24"/>
          <w:szCs w:val="24"/>
        </w:rPr>
      </w:pPr>
    </w:p>
    <w:p w14:paraId="25D0436D" w14:textId="5148A72C" w:rsidR="005850A7" w:rsidRPr="00BC78FF" w:rsidRDefault="005850A7">
      <w:pPr>
        <w:spacing w:before="9" w:line="140" w:lineRule="exact"/>
        <w:rPr>
          <w:sz w:val="24"/>
          <w:szCs w:val="24"/>
        </w:rPr>
      </w:pPr>
    </w:p>
    <w:sectPr w:rsidR="005850A7" w:rsidRPr="00BC78FF">
      <w:headerReference w:type="default" r:id="rId30"/>
      <w:footerReference w:type="default" r:id="rId31"/>
      <w:pgSz w:w="12240" w:h="15840"/>
      <w:pgMar w:top="960" w:right="740" w:bottom="280" w:left="740" w:header="748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507A4" w14:textId="77777777" w:rsidR="0014187D" w:rsidRDefault="0014187D">
      <w:r>
        <w:separator/>
      </w:r>
    </w:p>
  </w:endnote>
  <w:endnote w:type="continuationSeparator" w:id="0">
    <w:p w14:paraId="28B59245" w14:textId="77777777" w:rsidR="0014187D" w:rsidRDefault="00141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C30B5" w14:textId="77777777" w:rsidR="004A5E50" w:rsidRDefault="00000000">
    <w:pPr>
      <w:spacing w:line="200" w:lineRule="exact"/>
    </w:pPr>
    <w:r>
      <w:pict w14:anchorId="63F11D1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1.55pt;margin-top:743.85pt;width:278.6pt;height:13pt;z-index:-251653120;mso-position-horizontal-relative:page;mso-position-vertical-relative:page" filled="f" stroked="f">
          <v:textbox style="mso-next-textbox:#_x0000_s1033" inset="0,0,0,0">
            <w:txbxContent>
              <w:p w14:paraId="534BEF48" w14:textId="77777777" w:rsidR="004A5E50" w:rsidRDefault="004A5E50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Kh</w:t>
                </w:r>
                <w:r>
                  <w:rPr>
                    <w:i/>
                    <w:spacing w:val="1"/>
                    <w:sz w:val="22"/>
                    <w:szCs w:val="22"/>
                  </w:rPr>
                  <w:t>o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Công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ng</w:t>
                </w:r>
                <w:r>
                  <w:rPr>
                    <w:i/>
                    <w:spacing w:val="2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3"/>
                    <w:sz w:val="22"/>
                    <w:szCs w:val="22"/>
                  </w:rPr>
                  <w:t xml:space="preserve"> t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ông</w:t>
                </w:r>
                <w:r>
                  <w:rPr>
                    <w:i/>
                    <w:spacing w:val="-5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t</w:t>
                </w:r>
                <w:r>
                  <w:rPr>
                    <w:i/>
                    <w:spacing w:val="-1"/>
                    <w:sz w:val="22"/>
                    <w:szCs w:val="22"/>
                  </w:rPr>
                  <w:t>i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</w:p>
            </w:txbxContent>
          </v:textbox>
          <w10:wrap anchorx="page" anchory="page"/>
        </v:shape>
      </w:pict>
    </w:r>
    <w:r>
      <w:pict w14:anchorId="33F6C7D0">
        <v:shape id="_x0000_s1034" type="#_x0000_t202" style="position:absolute;margin-left:412.2pt;margin-top:743.85pt;width:99.4pt;height:13pt;z-index:-251652096;mso-position-horizontal-relative:page;mso-position-vertical-relative:page" filled="f" stroked="f">
          <v:textbox style="mso-next-textbox:#_x0000_s1034" inset="0,0,0,0">
            <w:txbxContent>
              <w:p w14:paraId="3CE19CBD" w14:textId="77777777" w:rsidR="004A5E50" w:rsidRDefault="004A5E50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GV: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Lâm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ựt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K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D52C" w14:textId="77777777" w:rsidR="005850A7" w:rsidRDefault="00000000">
    <w:pPr>
      <w:spacing w:line="200" w:lineRule="exact"/>
    </w:pPr>
    <w:r>
      <w:pict w14:anchorId="2FFDE62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55pt;margin-top:743.85pt;width:278.6pt;height:13pt;z-index:-251658240;mso-position-horizontal-relative:page;mso-position-vertical-relative:page" filled="f" stroked="f">
          <v:textbox style="mso-next-textbox:#_x0000_s1026" inset="0,0,0,0">
            <w:txbxContent>
              <w:p w14:paraId="72ED9DB5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Kh</w:t>
                </w:r>
                <w:r>
                  <w:rPr>
                    <w:i/>
                    <w:spacing w:val="1"/>
                    <w:sz w:val="22"/>
                    <w:szCs w:val="22"/>
                  </w:rPr>
                  <w:t>o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Công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ng</w:t>
                </w:r>
                <w:r>
                  <w:rPr>
                    <w:i/>
                    <w:spacing w:val="2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3"/>
                    <w:sz w:val="22"/>
                    <w:szCs w:val="22"/>
                  </w:rPr>
                  <w:t xml:space="preserve"> </w:t>
                </w:r>
                <w:r w:rsidR="00073D38">
                  <w:rPr>
                    <w:i/>
                    <w:spacing w:val="-3"/>
                    <w:sz w:val="22"/>
                    <w:szCs w:val="22"/>
                  </w:rPr>
                  <w:t>t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ông</w:t>
                </w:r>
                <w:r>
                  <w:rPr>
                    <w:i/>
                    <w:spacing w:val="-5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t</w:t>
                </w:r>
                <w:r>
                  <w:rPr>
                    <w:i/>
                    <w:spacing w:val="-1"/>
                    <w:sz w:val="22"/>
                    <w:szCs w:val="22"/>
                  </w:rPr>
                  <w:t>i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</w:p>
            </w:txbxContent>
          </v:textbox>
          <w10:wrap anchorx="page" anchory="page"/>
        </v:shape>
      </w:pict>
    </w:r>
    <w:r>
      <w:pict w14:anchorId="3A728F7A">
        <v:shape id="_x0000_s1025" type="#_x0000_t202" style="position:absolute;margin-left:412.2pt;margin-top:743.85pt;width:99.4pt;height:13pt;z-index:-251657216;mso-position-horizontal-relative:page;mso-position-vertical-relative:page" filled="f" stroked="f">
          <v:textbox style="mso-next-textbox:#_x0000_s1025" inset="0,0,0,0">
            <w:txbxContent>
              <w:p w14:paraId="360F5C69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GV: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Lâm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N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ựt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K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a</w:t>
                </w:r>
                <w:r>
                  <w:rPr>
                    <w:i/>
                    <w:spacing w:val="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41248" w14:textId="77777777" w:rsidR="0014187D" w:rsidRDefault="0014187D">
      <w:r>
        <w:separator/>
      </w:r>
    </w:p>
  </w:footnote>
  <w:footnote w:type="continuationSeparator" w:id="0">
    <w:p w14:paraId="43AAFFC6" w14:textId="77777777" w:rsidR="0014187D" w:rsidRDefault="001418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B6406" w14:textId="77777777" w:rsidR="004A5E50" w:rsidRDefault="00000000">
    <w:pPr>
      <w:spacing w:line="200" w:lineRule="exact"/>
    </w:pPr>
    <w:r>
      <w:pict w14:anchorId="267ECA1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1.55pt;margin-top:36.4pt;width:146.85pt;height:13pt;z-index:-251655168;mso-position-horizontal-relative:page;mso-position-vertical-relative:page" filled="f" stroked="f">
          <v:textbox style="mso-next-textbox:#_x0000_s1031" inset="0,0,0,0">
            <w:txbxContent>
              <w:p w14:paraId="57F70F17" w14:textId="77777777" w:rsidR="004A5E50" w:rsidRDefault="004A5E50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CT</w:t>
                </w:r>
                <w:r>
                  <w:rPr>
                    <w:i/>
                    <w:spacing w:val="1"/>
                    <w:sz w:val="22"/>
                    <w:szCs w:val="22"/>
                  </w:rPr>
                  <w:t>1</w:t>
                </w:r>
                <w:r>
                  <w:rPr>
                    <w:i/>
                    <w:sz w:val="22"/>
                    <w:szCs w:val="22"/>
                  </w:rPr>
                  <w:t>78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– </w:t>
                </w:r>
                <w:r>
                  <w:rPr>
                    <w:i/>
                    <w:spacing w:val="-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guyên</w:t>
                </w:r>
                <w:r>
                  <w:rPr>
                    <w:i/>
                    <w:spacing w:val="-7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lý 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pacing w:val="1"/>
                    <w:sz w:val="22"/>
                    <w:szCs w:val="22"/>
                  </w:rPr>
                  <w:t>đ</w:t>
                </w:r>
                <w:r>
                  <w:rPr>
                    <w:i/>
                    <w:sz w:val="22"/>
                    <w:szCs w:val="22"/>
                  </w:rPr>
                  <w:t>iều</w:t>
                </w:r>
                <w:r>
                  <w:rPr>
                    <w:i/>
                    <w:spacing w:val="-2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h</w:t>
                </w:r>
                <w:r>
                  <w:rPr>
                    <w:i/>
                    <w:spacing w:val="1"/>
                    <w:sz w:val="22"/>
                    <w:szCs w:val="22"/>
                  </w:rPr>
                  <w:t>à</w:t>
                </w:r>
                <w:r>
                  <w:rPr>
                    <w:i/>
                    <w:sz w:val="22"/>
                    <w:szCs w:val="22"/>
                  </w:rPr>
                  <w:t>nh</w:t>
                </w:r>
              </w:p>
            </w:txbxContent>
          </v:textbox>
          <w10:wrap anchorx="page" anchory="page"/>
        </v:shape>
      </w:pict>
    </w:r>
    <w:r>
      <w:pict w14:anchorId="691BA0B5">
        <v:shape id="_x0000_s1032" type="#_x0000_t202" style="position:absolute;margin-left:503.1pt;margin-top:36.4pt;width:9.5pt;height:13pt;z-index:-251654144;mso-position-horizontal-relative:page;mso-position-vertical-relative:page" filled="f" stroked="f">
          <v:textbox style="mso-next-textbox:#_x0000_s1032" inset="0,0,0,0">
            <w:txbxContent>
              <w:p w14:paraId="03C2EDED" w14:textId="77777777" w:rsidR="004A5E50" w:rsidRDefault="004A5E50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i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i/>
                    <w:noProof/>
                    <w:sz w:val="22"/>
                    <w:szCs w:val="2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51F34" w14:textId="77777777" w:rsidR="005850A7" w:rsidRDefault="00000000">
    <w:pPr>
      <w:spacing w:line="200" w:lineRule="exact"/>
    </w:pPr>
    <w:r>
      <w:pict w14:anchorId="1D5C4E1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3.1pt;margin-top:36.4pt;width:22.15pt;height:13pt;z-index:-251659264;mso-position-horizontal-relative:page;mso-position-vertical-relative:page" filled="f" stroked="f">
          <v:textbox style="mso-next-textbox:#_x0000_s1027" inset="0,0,0,0">
            <w:txbxContent>
              <w:p w14:paraId="5725F596" w14:textId="77777777" w:rsidR="005850A7" w:rsidRDefault="00F172CA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i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2689C">
                  <w:rPr>
                    <w:i/>
                    <w:noProof/>
                    <w:sz w:val="22"/>
                    <w:szCs w:val="2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92C3519">
        <v:shape id="_x0000_s1028" type="#_x0000_t202" style="position:absolute;margin-left:41.55pt;margin-top:36.4pt;width:146.85pt;height:13pt;z-index:-251660288;mso-position-horizontal-relative:page;mso-position-vertical-relative:page" filled="f" stroked="f">
          <v:textbox style="mso-next-textbox:#_x0000_s1028" inset="0,0,0,0">
            <w:txbxContent>
              <w:p w14:paraId="7229BA27" w14:textId="77777777" w:rsidR="005850A7" w:rsidRDefault="00F172CA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CT</w:t>
                </w:r>
                <w:r>
                  <w:rPr>
                    <w:i/>
                    <w:spacing w:val="1"/>
                    <w:sz w:val="22"/>
                    <w:szCs w:val="22"/>
                  </w:rPr>
                  <w:t>1</w:t>
                </w:r>
                <w:r>
                  <w:rPr>
                    <w:i/>
                    <w:sz w:val="22"/>
                    <w:szCs w:val="22"/>
                  </w:rPr>
                  <w:t>78</w:t>
                </w:r>
                <w:r>
                  <w:rPr>
                    <w:i/>
                    <w:spacing w:val="-4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– </w:t>
                </w:r>
                <w:r>
                  <w:rPr>
                    <w:i/>
                    <w:spacing w:val="-1"/>
                    <w:sz w:val="22"/>
                    <w:szCs w:val="22"/>
                  </w:rPr>
                  <w:t>N</w:t>
                </w:r>
                <w:r>
                  <w:rPr>
                    <w:i/>
                    <w:sz w:val="22"/>
                    <w:szCs w:val="22"/>
                  </w:rPr>
                  <w:t>guyên</w:t>
                </w:r>
                <w:r>
                  <w:rPr>
                    <w:i/>
                    <w:spacing w:val="-7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 xml:space="preserve">lý </w:t>
                </w:r>
                <w:r>
                  <w:rPr>
                    <w:i/>
                    <w:spacing w:val="1"/>
                    <w:sz w:val="22"/>
                    <w:szCs w:val="22"/>
                  </w:rPr>
                  <w:t>h</w:t>
                </w:r>
                <w:r>
                  <w:rPr>
                    <w:i/>
                    <w:sz w:val="22"/>
                    <w:szCs w:val="22"/>
                  </w:rPr>
                  <w:t>ệ</w:t>
                </w:r>
                <w:r>
                  <w:rPr>
                    <w:i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pacing w:val="1"/>
                    <w:sz w:val="22"/>
                    <w:szCs w:val="22"/>
                  </w:rPr>
                  <w:t>đ</w:t>
                </w:r>
                <w:r>
                  <w:rPr>
                    <w:i/>
                    <w:sz w:val="22"/>
                    <w:szCs w:val="22"/>
                  </w:rPr>
                  <w:t>iều</w:t>
                </w:r>
                <w:r>
                  <w:rPr>
                    <w:i/>
                    <w:spacing w:val="-2"/>
                    <w:sz w:val="22"/>
                    <w:szCs w:val="22"/>
                  </w:rPr>
                  <w:t xml:space="preserve"> </w:t>
                </w:r>
                <w:r>
                  <w:rPr>
                    <w:i/>
                    <w:sz w:val="22"/>
                    <w:szCs w:val="22"/>
                  </w:rPr>
                  <w:t>h</w:t>
                </w:r>
                <w:r>
                  <w:rPr>
                    <w:i/>
                    <w:spacing w:val="1"/>
                    <w:sz w:val="22"/>
                    <w:szCs w:val="22"/>
                  </w:rPr>
                  <w:t>à</w:t>
                </w:r>
                <w:r>
                  <w:rPr>
                    <w:i/>
                    <w:sz w:val="22"/>
                    <w:szCs w:val="22"/>
                  </w:rPr>
                  <w:t>nh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8F8"/>
    <w:multiLevelType w:val="hybridMultilevel"/>
    <w:tmpl w:val="A20C1F5E"/>
    <w:lvl w:ilvl="0" w:tplc="0809000F">
      <w:start w:val="1"/>
      <w:numFmt w:val="decimal"/>
      <w:lvlText w:val="%1."/>
      <w:lvlJc w:val="left"/>
      <w:pPr>
        <w:ind w:left="831" w:hanging="360"/>
      </w:pPr>
    </w:lvl>
    <w:lvl w:ilvl="1" w:tplc="08090019" w:tentative="1">
      <w:start w:val="1"/>
      <w:numFmt w:val="lowerLetter"/>
      <w:lvlText w:val="%2."/>
      <w:lvlJc w:val="left"/>
      <w:pPr>
        <w:ind w:left="1551" w:hanging="360"/>
      </w:pPr>
    </w:lvl>
    <w:lvl w:ilvl="2" w:tplc="0809001B" w:tentative="1">
      <w:start w:val="1"/>
      <w:numFmt w:val="lowerRoman"/>
      <w:lvlText w:val="%3."/>
      <w:lvlJc w:val="right"/>
      <w:pPr>
        <w:ind w:left="2271" w:hanging="180"/>
      </w:pPr>
    </w:lvl>
    <w:lvl w:ilvl="3" w:tplc="0809000F" w:tentative="1">
      <w:start w:val="1"/>
      <w:numFmt w:val="decimal"/>
      <w:lvlText w:val="%4."/>
      <w:lvlJc w:val="left"/>
      <w:pPr>
        <w:ind w:left="2991" w:hanging="360"/>
      </w:pPr>
    </w:lvl>
    <w:lvl w:ilvl="4" w:tplc="08090019" w:tentative="1">
      <w:start w:val="1"/>
      <w:numFmt w:val="lowerLetter"/>
      <w:lvlText w:val="%5."/>
      <w:lvlJc w:val="left"/>
      <w:pPr>
        <w:ind w:left="3711" w:hanging="360"/>
      </w:pPr>
    </w:lvl>
    <w:lvl w:ilvl="5" w:tplc="0809001B" w:tentative="1">
      <w:start w:val="1"/>
      <w:numFmt w:val="lowerRoman"/>
      <w:lvlText w:val="%6."/>
      <w:lvlJc w:val="right"/>
      <w:pPr>
        <w:ind w:left="4431" w:hanging="180"/>
      </w:pPr>
    </w:lvl>
    <w:lvl w:ilvl="6" w:tplc="0809000F" w:tentative="1">
      <w:start w:val="1"/>
      <w:numFmt w:val="decimal"/>
      <w:lvlText w:val="%7."/>
      <w:lvlJc w:val="left"/>
      <w:pPr>
        <w:ind w:left="5151" w:hanging="360"/>
      </w:pPr>
    </w:lvl>
    <w:lvl w:ilvl="7" w:tplc="08090019" w:tentative="1">
      <w:start w:val="1"/>
      <w:numFmt w:val="lowerLetter"/>
      <w:lvlText w:val="%8."/>
      <w:lvlJc w:val="left"/>
      <w:pPr>
        <w:ind w:left="5871" w:hanging="360"/>
      </w:pPr>
    </w:lvl>
    <w:lvl w:ilvl="8" w:tplc="0809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1" w15:restartNumberingAfterBreak="0">
    <w:nsid w:val="2FDA6833"/>
    <w:multiLevelType w:val="hybridMultilevel"/>
    <w:tmpl w:val="B846DF06"/>
    <w:lvl w:ilvl="0" w:tplc="7C6E026E">
      <w:start w:val="3"/>
      <w:numFmt w:val="bullet"/>
      <w:lvlText w:val="-"/>
      <w:lvlJc w:val="left"/>
      <w:pPr>
        <w:ind w:left="47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1" w:hanging="360"/>
      </w:pPr>
      <w:rPr>
        <w:rFonts w:ascii="Wingdings" w:hAnsi="Wingdings" w:hint="default"/>
      </w:rPr>
    </w:lvl>
  </w:abstractNum>
  <w:abstractNum w:abstractNumId="2" w15:restartNumberingAfterBreak="0">
    <w:nsid w:val="61250BAC"/>
    <w:multiLevelType w:val="multilevel"/>
    <w:tmpl w:val="F0DA6746"/>
    <w:lvl w:ilvl="0">
      <w:start w:val="1"/>
      <w:numFmt w:val="upperLetter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5832F47"/>
    <w:multiLevelType w:val="hybridMultilevel"/>
    <w:tmpl w:val="04F6A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B459CC"/>
    <w:multiLevelType w:val="hybridMultilevel"/>
    <w:tmpl w:val="CFFEF92C"/>
    <w:lvl w:ilvl="0" w:tplc="67940E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BF3E1C"/>
    <w:multiLevelType w:val="hybridMultilevel"/>
    <w:tmpl w:val="BFA00966"/>
    <w:lvl w:ilvl="0" w:tplc="87C05C1A">
      <w:start w:val="1"/>
      <w:numFmt w:val="bullet"/>
      <w:lvlText w:val="-"/>
      <w:lvlJc w:val="left"/>
      <w:pPr>
        <w:ind w:left="471" w:hanging="360"/>
      </w:pPr>
      <w:rPr>
        <w:rFonts w:ascii="Times New Roman" w:eastAsia="Times New Roman" w:hAnsi="Times New Roman" w:cs="Times New Roman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1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1" w:hanging="360"/>
      </w:pPr>
      <w:rPr>
        <w:rFonts w:ascii="Wingdings" w:hAnsi="Wingdings" w:hint="default"/>
      </w:rPr>
    </w:lvl>
  </w:abstractNum>
  <w:num w:numId="1" w16cid:durableId="463691901">
    <w:abstractNumId w:val="2"/>
  </w:num>
  <w:num w:numId="2" w16cid:durableId="864948576">
    <w:abstractNumId w:val="3"/>
  </w:num>
  <w:num w:numId="3" w16cid:durableId="2069186821">
    <w:abstractNumId w:val="0"/>
  </w:num>
  <w:num w:numId="4" w16cid:durableId="629674376">
    <w:abstractNumId w:val="4"/>
  </w:num>
  <w:num w:numId="5" w16cid:durableId="899942288">
    <w:abstractNumId w:val="1"/>
  </w:num>
  <w:num w:numId="6" w16cid:durableId="1027683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0A7"/>
    <w:rsid w:val="00040964"/>
    <w:rsid w:val="00047359"/>
    <w:rsid w:val="000601D9"/>
    <w:rsid w:val="000738F0"/>
    <w:rsid w:val="00073D38"/>
    <w:rsid w:val="00077336"/>
    <w:rsid w:val="00085420"/>
    <w:rsid w:val="00087FBB"/>
    <w:rsid w:val="000B16FD"/>
    <w:rsid w:val="000D0E01"/>
    <w:rsid w:val="000D5793"/>
    <w:rsid w:val="000E1C1B"/>
    <w:rsid w:val="000E2C3D"/>
    <w:rsid w:val="00100730"/>
    <w:rsid w:val="00101AC8"/>
    <w:rsid w:val="001059C1"/>
    <w:rsid w:val="00106BD7"/>
    <w:rsid w:val="00110B88"/>
    <w:rsid w:val="00114106"/>
    <w:rsid w:val="00117BE9"/>
    <w:rsid w:val="0014187D"/>
    <w:rsid w:val="00152D70"/>
    <w:rsid w:val="00164ECF"/>
    <w:rsid w:val="001943BF"/>
    <w:rsid w:val="001A081B"/>
    <w:rsid w:val="001A393F"/>
    <w:rsid w:val="001B552E"/>
    <w:rsid w:val="001D10E9"/>
    <w:rsid w:val="001D5BDF"/>
    <w:rsid w:val="001F16D9"/>
    <w:rsid w:val="001F404F"/>
    <w:rsid w:val="00204831"/>
    <w:rsid w:val="00227674"/>
    <w:rsid w:val="002514F3"/>
    <w:rsid w:val="00251562"/>
    <w:rsid w:val="0025594A"/>
    <w:rsid w:val="002576ED"/>
    <w:rsid w:val="00274BDE"/>
    <w:rsid w:val="0028313E"/>
    <w:rsid w:val="002968EC"/>
    <w:rsid w:val="002A1A08"/>
    <w:rsid w:val="002A7F18"/>
    <w:rsid w:val="002C3598"/>
    <w:rsid w:val="002C3831"/>
    <w:rsid w:val="002C70F3"/>
    <w:rsid w:val="002D7B49"/>
    <w:rsid w:val="00304394"/>
    <w:rsid w:val="0031637D"/>
    <w:rsid w:val="003205C4"/>
    <w:rsid w:val="0034079A"/>
    <w:rsid w:val="00342B90"/>
    <w:rsid w:val="0034310D"/>
    <w:rsid w:val="00343835"/>
    <w:rsid w:val="00357FAD"/>
    <w:rsid w:val="00367C63"/>
    <w:rsid w:val="003A3B16"/>
    <w:rsid w:val="003C1A7E"/>
    <w:rsid w:val="003C3ACD"/>
    <w:rsid w:val="003C58B1"/>
    <w:rsid w:val="003F1386"/>
    <w:rsid w:val="004040F6"/>
    <w:rsid w:val="00457876"/>
    <w:rsid w:val="0046521A"/>
    <w:rsid w:val="00491312"/>
    <w:rsid w:val="00495E04"/>
    <w:rsid w:val="00496789"/>
    <w:rsid w:val="004A2D55"/>
    <w:rsid w:val="004A4C07"/>
    <w:rsid w:val="004A5E50"/>
    <w:rsid w:val="004A633B"/>
    <w:rsid w:val="004C29C8"/>
    <w:rsid w:val="004D07A0"/>
    <w:rsid w:val="004E668F"/>
    <w:rsid w:val="004E7FA1"/>
    <w:rsid w:val="004F41D3"/>
    <w:rsid w:val="005051A0"/>
    <w:rsid w:val="005133ED"/>
    <w:rsid w:val="00566DF0"/>
    <w:rsid w:val="00582930"/>
    <w:rsid w:val="005850A7"/>
    <w:rsid w:val="005A4A43"/>
    <w:rsid w:val="005B2C18"/>
    <w:rsid w:val="005C1C9F"/>
    <w:rsid w:val="005D3ED8"/>
    <w:rsid w:val="006061A7"/>
    <w:rsid w:val="00615AAB"/>
    <w:rsid w:val="00637A74"/>
    <w:rsid w:val="00641D9F"/>
    <w:rsid w:val="00651B6F"/>
    <w:rsid w:val="00654B15"/>
    <w:rsid w:val="00677D45"/>
    <w:rsid w:val="00694924"/>
    <w:rsid w:val="006B1C82"/>
    <w:rsid w:val="006B5AC6"/>
    <w:rsid w:val="006C10FF"/>
    <w:rsid w:val="00704D04"/>
    <w:rsid w:val="00711498"/>
    <w:rsid w:val="00726273"/>
    <w:rsid w:val="00746E4C"/>
    <w:rsid w:val="00774900"/>
    <w:rsid w:val="00775CCF"/>
    <w:rsid w:val="00776CD1"/>
    <w:rsid w:val="00783558"/>
    <w:rsid w:val="007A5727"/>
    <w:rsid w:val="007B062E"/>
    <w:rsid w:val="007B6E39"/>
    <w:rsid w:val="007E5194"/>
    <w:rsid w:val="007F3C54"/>
    <w:rsid w:val="00800692"/>
    <w:rsid w:val="00831354"/>
    <w:rsid w:val="00831EAC"/>
    <w:rsid w:val="00834A51"/>
    <w:rsid w:val="00840586"/>
    <w:rsid w:val="0084564A"/>
    <w:rsid w:val="008D0E35"/>
    <w:rsid w:val="008D2DC7"/>
    <w:rsid w:val="008D3992"/>
    <w:rsid w:val="00907713"/>
    <w:rsid w:val="009209B4"/>
    <w:rsid w:val="00922554"/>
    <w:rsid w:val="00936D60"/>
    <w:rsid w:val="009422E1"/>
    <w:rsid w:val="00963BCD"/>
    <w:rsid w:val="0097006D"/>
    <w:rsid w:val="009B4207"/>
    <w:rsid w:val="009B510C"/>
    <w:rsid w:val="009C1ABB"/>
    <w:rsid w:val="009C48D6"/>
    <w:rsid w:val="009E1260"/>
    <w:rsid w:val="009E186D"/>
    <w:rsid w:val="009E3F32"/>
    <w:rsid w:val="00A1501C"/>
    <w:rsid w:val="00A31ACD"/>
    <w:rsid w:val="00A32DEA"/>
    <w:rsid w:val="00A3703A"/>
    <w:rsid w:val="00A41083"/>
    <w:rsid w:val="00A70B11"/>
    <w:rsid w:val="00A80AAE"/>
    <w:rsid w:val="00A80AB7"/>
    <w:rsid w:val="00AB192B"/>
    <w:rsid w:val="00AB6C5F"/>
    <w:rsid w:val="00AD0413"/>
    <w:rsid w:val="00B02340"/>
    <w:rsid w:val="00B17643"/>
    <w:rsid w:val="00BA4DA2"/>
    <w:rsid w:val="00BB2DAC"/>
    <w:rsid w:val="00BC31F2"/>
    <w:rsid w:val="00BC4C46"/>
    <w:rsid w:val="00BC78FF"/>
    <w:rsid w:val="00BD055F"/>
    <w:rsid w:val="00BE08E0"/>
    <w:rsid w:val="00C038E9"/>
    <w:rsid w:val="00C05B8E"/>
    <w:rsid w:val="00C12960"/>
    <w:rsid w:val="00C25DC1"/>
    <w:rsid w:val="00C26382"/>
    <w:rsid w:val="00C3013E"/>
    <w:rsid w:val="00C420D6"/>
    <w:rsid w:val="00C42484"/>
    <w:rsid w:val="00C7626D"/>
    <w:rsid w:val="00C853B1"/>
    <w:rsid w:val="00C936B9"/>
    <w:rsid w:val="00CA27D4"/>
    <w:rsid w:val="00CC0C48"/>
    <w:rsid w:val="00CC0C7E"/>
    <w:rsid w:val="00CC2A47"/>
    <w:rsid w:val="00CE3135"/>
    <w:rsid w:val="00D1321F"/>
    <w:rsid w:val="00D20F17"/>
    <w:rsid w:val="00D40EBD"/>
    <w:rsid w:val="00D570FE"/>
    <w:rsid w:val="00D91283"/>
    <w:rsid w:val="00D933EC"/>
    <w:rsid w:val="00D96A9E"/>
    <w:rsid w:val="00DA155C"/>
    <w:rsid w:val="00DC05AA"/>
    <w:rsid w:val="00DC77CC"/>
    <w:rsid w:val="00DE0C16"/>
    <w:rsid w:val="00E04827"/>
    <w:rsid w:val="00E11431"/>
    <w:rsid w:val="00E374C8"/>
    <w:rsid w:val="00E44ECF"/>
    <w:rsid w:val="00E52344"/>
    <w:rsid w:val="00E52E25"/>
    <w:rsid w:val="00E54A7E"/>
    <w:rsid w:val="00E713A1"/>
    <w:rsid w:val="00E875EC"/>
    <w:rsid w:val="00E9148C"/>
    <w:rsid w:val="00EA6A35"/>
    <w:rsid w:val="00ED27C3"/>
    <w:rsid w:val="00ED32BD"/>
    <w:rsid w:val="00ED5BE2"/>
    <w:rsid w:val="00EE283D"/>
    <w:rsid w:val="00EE7F80"/>
    <w:rsid w:val="00F02351"/>
    <w:rsid w:val="00F172CA"/>
    <w:rsid w:val="00F2187A"/>
    <w:rsid w:val="00F24C55"/>
    <w:rsid w:val="00F2569E"/>
    <w:rsid w:val="00F2689C"/>
    <w:rsid w:val="00F42FF8"/>
    <w:rsid w:val="00FA0D45"/>
    <w:rsid w:val="00FA30A8"/>
    <w:rsid w:val="00FA346B"/>
    <w:rsid w:val="00FA45D2"/>
    <w:rsid w:val="00FB36D2"/>
    <w:rsid w:val="00FB47A9"/>
    <w:rsid w:val="00FB795B"/>
    <w:rsid w:val="00FC1B09"/>
    <w:rsid w:val="00FD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,"/>
  <w14:docId w14:val="7EE76716"/>
  <w15:docId w15:val="{2295A329-F03D-441D-82F6-BA4A117FC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D40EBD"/>
    <w:pPr>
      <w:keepNext/>
      <w:numPr>
        <w:numId w:val="1"/>
      </w:numPr>
      <w:spacing w:before="240"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EBD"/>
    <w:rPr>
      <w:rFonts w:eastAsiaTheme="majorEastAsia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E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E04"/>
  </w:style>
  <w:style w:type="paragraph" w:styleId="Footer">
    <w:name w:val="footer"/>
    <w:basedOn w:val="Normal"/>
    <w:link w:val="FooterChar"/>
    <w:uiPriority w:val="99"/>
    <w:unhideWhenUsed/>
    <w:rsid w:val="00495E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E04"/>
  </w:style>
  <w:style w:type="character" w:styleId="Hyperlink">
    <w:name w:val="Hyperlink"/>
    <w:basedOn w:val="DefaultParagraphFont"/>
    <w:uiPriority w:val="99"/>
    <w:unhideWhenUsed/>
    <w:rsid w:val="007749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4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dn.kernel.org/pub/linux/kernel/%20v&#224;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kernel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get%20http://www.kernel.org/pub/linux/kernel/v6.x/linu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23634-A28F-41EA-93A2-A43410989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Hớn Quách</dc:creator>
  <cp:lastModifiedBy>Quách Minh Hớn - B2110078</cp:lastModifiedBy>
  <cp:revision>1</cp:revision>
  <cp:lastPrinted>2021-10-18T02:13:00Z</cp:lastPrinted>
  <dcterms:created xsi:type="dcterms:W3CDTF">2023-10-12T14:17:00Z</dcterms:created>
  <dcterms:modified xsi:type="dcterms:W3CDTF">2023-10-12T14:27:00Z</dcterms:modified>
</cp:coreProperties>
</file>