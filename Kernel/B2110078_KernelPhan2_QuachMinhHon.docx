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0A7A" w14:textId="77777777" w:rsidR="005850A7" w:rsidRDefault="005850A7">
      <w:pPr>
        <w:spacing w:before="4" w:line="140" w:lineRule="exact"/>
        <w:rPr>
          <w:sz w:val="14"/>
          <w:szCs w:val="14"/>
        </w:rPr>
      </w:pPr>
    </w:p>
    <w:p w14:paraId="391EC0A3" w14:textId="77777777" w:rsidR="005850A7" w:rsidRDefault="00F172CA">
      <w:pPr>
        <w:spacing w:before="29"/>
        <w:ind w:left="4066" w:right="20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OJECT - NGU</w:t>
      </w:r>
      <w:r>
        <w:rPr>
          <w:b/>
          <w:spacing w:val="-1"/>
          <w:sz w:val="24"/>
          <w:szCs w:val="24"/>
        </w:rPr>
        <w:t>Y</w:t>
      </w:r>
      <w:r>
        <w:rPr>
          <w:b/>
          <w:sz w:val="24"/>
          <w:szCs w:val="24"/>
        </w:rPr>
        <w:t>ÊN LÝ HỆ Đ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ỀU HÀ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H</w:t>
      </w:r>
    </w:p>
    <w:p w14:paraId="6BD110A4" w14:textId="77777777" w:rsidR="005850A7" w:rsidRDefault="005850A7">
      <w:pPr>
        <w:spacing w:before="2" w:line="180" w:lineRule="exact"/>
        <w:rPr>
          <w:sz w:val="18"/>
          <w:szCs w:val="18"/>
        </w:rPr>
      </w:pPr>
    </w:p>
    <w:p w14:paraId="4E786534" w14:textId="77777777" w:rsidR="005850A7" w:rsidRDefault="00F172CA">
      <w:pPr>
        <w:spacing w:line="260" w:lineRule="exact"/>
        <w:ind w:left="5286" w:right="3238"/>
        <w:jc w:val="center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Học </w:t>
      </w:r>
      <w:r>
        <w:rPr>
          <w:b/>
          <w:spacing w:val="1"/>
          <w:position w:val="-1"/>
          <w:sz w:val="24"/>
          <w:szCs w:val="24"/>
        </w:rPr>
        <w:t>k</w:t>
      </w:r>
      <w:r>
        <w:rPr>
          <w:b/>
          <w:position w:val="-1"/>
          <w:sz w:val="24"/>
          <w:szCs w:val="24"/>
        </w:rPr>
        <w:t>ỳ</w:t>
      </w:r>
      <w:r>
        <w:rPr>
          <w:b/>
          <w:spacing w:val="-1"/>
          <w:position w:val="-1"/>
          <w:sz w:val="24"/>
          <w:szCs w:val="24"/>
        </w:rPr>
        <w:t xml:space="preserve"> </w:t>
      </w:r>
      <w:r w:rsidR="00073D38">
        <w:rPr>
          <w:b/>
          <w:spacing w:val="-1"/>
          <w:position w:val="-1"/>
          <w:sz w:val="24"/>
          <w:szCs w:val="24"/>
        </w:rPr>
        <w:t>1</w:t>
      </w:r>
      <w:r>
        <w:rPr>
          <w:b/>
          <w:position w:val="-1"/>
          <w:sz w:val="24"/>
          <w:szCs w:val="24"/>
        </w:rPr>
        <w:t xml:space="preserve"> –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202</w:t>
      </w:r>
      <w:r w:rsidR="00073D38">
        <w:rPr>
          <w:b/>
          <w:position w:val="-1"/>
          <w:sz w:val="24"/>
          <w:szCs w:val="24"/>
        </w:rPr>
        <w:t>3</w:t>
      </w:r>
      <w:r w:rsidR="009422E1">
        <w:rPr>
          <w:b/>
          <w:position w:val="-1"/>
          <w:sz w:val="24"/>
          <w:szCs w:val="24"/>
        </w:rPr>
        <w:t>-202</w:t>
      </w:r>
      <w:r w:rsidR="00073D38">
        <w:rPr>
          <w:b/>
          <w:position w:val="-1"/>
          <w:sz w:val="24"/>
          <w:szCs w:val="24"/>
        </w:rPr>
        <w:t>4</w:t>
      </w:r>
    </w:p>
    <w:p w14:paraId="7BCF5F04" w14:textId="77777777" w:rsidR="005850A7" w:rsidRDefault="005850A7">
      <w:pPr>
        <w:spacing w:before="2" w:line="180" w:lineRule="exact"/>
        <w:rPr>
          <w:sz w:val="18"/>
          <w:szCs w:val="18"/>
        </w:rPr>
      </w:pPr>
    </w:p>
    <w:p w14:paraId="5D7D2891" w14:textId="77777777" w:rsidR="005850A7" w:rsidRDefault="005850A7">
      <w:pPr>
        <w:spacing w:line="200" w:lineRule="exact"/>
      </w:pPr>
    </w:p>
    <w:p w14:paraId="258A364B" w14:textId="77777777" w:rsidR="005850A7" w:rsidRDefault="005850A7">
      <w:pPr>
        <w:spacing w:line="200" w:lineRule="exact"/>
      </w:pPr>
    </w:p>
    <w:p w14:paraId="42519923" w14:textId="77777777" w:rsidR="005850A7" w:rsidRDefault="005850A7">
      <w:pPr>
        <w:spacing w:line="200" w:lineRule="exact"/>
      </w:pPr>
    </w:p>
    <w:p w14:paraId="4F6CAEE7" w14:textId="77777777" w:rsidR="005850A7" w:rsidRDefault="005850A7">
      <w:pPr>
        <w:spacing w:line="200" w:lineRule="exact"/>
      </w:pPr>
    </w:p>
    <w:p w14:paraId="177EAFEF" w14:textId="77777777" w:rsidR="005850A7" w:rsidRPr="009422E1" w:rsidRDefault="00000000">
      <w:pPr>
        <w:spacing w:before="29"/>
        <w:ind w:left="111"/>
        <w:rPr>
          <w:b/>
          <w:sz w:val="24"/>
          <w:szCs w:val="24"/>
        </w:rPr>
      </w:pPr>
      <w:r>
        <w:rPr>
          <w:b/>
        </w:rPr>
        <w:pict w14:anchorId="54A26B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8" type="#_x0000_t75" style="position:absolute;left:0;text-align:left;margin-left:62.4pt;margin-top:-85.65pt;width:73.05pt;height:73.55pt;z-index:-251661312;mso-position-horizontal-relative:page">
            <v:imagedata r:id="rId7" o:title=""/>
            <w10:wrap anchorx="page"/>
          </v:shape>
        </w:pict>
      </w:r>
      <w:r w:rsidR="00F172CA" w:rsidRPr="009422E1">
        <w:rPr>
          <w:b/>
          <w:sz w:val="24"/>
          <w:szCs w:val="24"/>
        </w:rPr>
        <w:t>Máy ảo sử dụng: Ubuntu VM</w:t>
      </w:r>
    </w:p>
    <w:p w14:paraId="72301965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Cách thức nộp bài: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01 f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lder tên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số sinh viên (</w:t>
      </w:r>
      <w:r>
        <w:rPr>
          <w:b/>
          <w:i/>
          <w:sz w:val="24"/>
          <w:szCs w:val="24"/>
        </w:rPr>
        <w:t>MSS</w:t>
      </w:r>
      <w:r>
        <w:rPr>
          <w:b/>
          <w:i/>
          <w:spacing w:val="-1"/>
          <w:sz w:val="24"/>
          <w:szCs w:val="24"/>
        </w:rPr>
        <w:t>V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và họ tên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ủa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nh chị </w:t>
      </w:r>
      <w:r>
        <w:rPr>
          <w:b/>
          <w:i/>
          <w:sz w:val="24"/>
          <w:szCs w:val="24"/>
        </w:rPr>
        <w:t>MSS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 xml:space="preserve">_HọTên </w:t>
      </w:r>
      <w:r>
        <w:rPr>
          <w:sz w:val="24"/>
          <w:szCs w:val="24"/>
        </w:rPr>
        <w:t>chứa</w:t>
      </w:r>
    </w:p>
    <w:p w14:paraId="3A4B3306" w14:textId="77777777" w:rsidR="005850A7" w:rsidRDefault="00F172CA">
      <w:pPr>
        <w:tabs>
          <w:tab w:val="left" w:pos="820"/>
        </w:tabs>
        <w:ind w:left="831" w:right="68" w:hanging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01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cáo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ô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ả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uyết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vấn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ề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nêu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lên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b/>
          <w:sz w:val="24"/>
          <w:szCs w:val="24"/>
          <w:u w:val="thick" w:color="000000"/>
        </w:rPr>
        <w:t>kể cả hình ảnh</w:t>
      </w:r>
      <w:r>
        <w:rPr>
          <w:b/>
          <w:spacing w:val="6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m</w:t>
      </w:r>
      <w:r>
        <w:rPr>
          <w:b/>
          <w:spacing w:val="1"/>
          <w:sz w:val="24"/>
          <w:szCs w:val="24"/>
          <w:u w:val="thick" w:color="000000"/>
        </w:rPr>
        <w:t>i</w:t>
      </w:r>
      <w:r>
        <w:rPr>
          <w:b/>
          <w:sz w:val="24"/>
          <w:szCs w:val="24"/>
          <w:u w:val="thick" w:color="000000"/>
        </w:rPr>
        <w:t>nh</w:t>
      </w:r>
      <w:r>
        <w:rPr>
          <w:b/>
          <w:spacing w:val="5"/>
          <w:sz w:val="24"/>
          <w:szCs w:val="24"/>
          <w:u w:val="thick" w:color="000000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h</w:t>
      </w:r>
      <w:r>
        <w:rPr>
          <w:b/>
          <w:sz w:val="24"/>
          <w:szCs w:val="24"/>
          <w:u w:val="thick" w:color="000000"/>
        </w:rPr>
        <w:t>ọa</w:t>
      </w:r>
      <w:r>
        <w:rPr>
          <w:b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k</w:t>
      </w:r>
      <w:r>
        <w:rPr>
          <w:b/>
          <w:sz w:val="24"/>
          <w:szCs w:val="24"/>
          <w:u w:val="thick" w:color="000000"/>
        </w:rPr>
        <w:t xml:space="preserve">ết </w:t>
      </w:r>
      <w:r w:rsidRPr="00E875EC">
        <w:rPr>
          <w:b/>
          <w:sz w:val="24"/>
          <w:szCs w:val="24"/>
          <w:u w:val="single" w:color="000000"/>
        </w:rPr>
        <w:t xml:space="preserve">quả </w:t>
      </w:r>
      <w:r w:rsidRPr="00E875EC">
        <w:rPr>
          <w:b/>
          <w:sz w:val="24"/>
          <w:szCs w:val="24"/>
          <w:u w:val="single"/>
        </w:rPr>
        <w:t>và</w:t>
      </w:r>
      <w:r w:rsidRPr="00E875EC">
        <w:rPr>
          <w:b/>
          <w:spacing w:val="-1"/>
          <w:sz w:val="24"/>
          <w:szCs w:val="24"/>
          <w:u w:val="single" w:color="000000"/>
        </w:rPr>
        <w:t xml:space="preserve"> </w:t>
      </w:r>
      <w:r w:rsidRPr="00E875EC">
        <w:rPr>
          <w:b/>
          <w:sz w:val="24"/>
          <w:szCs w:val="24"/>
          <w:u w:val="single" w:color="000000"/>
        </w:rPr>
        <w:t>các</w:t>
      </w:r>
      <w:r>
        <w:rPr>
          <w:b/>
          <w:sz w:val="24"/>
          <w:szCs w:val="24"/>
          <w:u w:val="thick" w:color="000000"/>
        </w:rPr>
        <w:t xml:space="preserve"> lệnh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h/c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thực hiện theo đúng tr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ự)</w:t>
      </w:r>
    </w:p>
    <w:p w14:paraId="71F1466B" w14:textId="77777777" w:rsidR="005850A7" w:rsidRDefault="00F172CA">
      <w:pPr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Tất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ả code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ả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ức ke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nel 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 có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ên 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an</w:t>
      </w:r>
    </w:p>
    <w:p w14:paraId="50275D86" w14:textId="77777777" w:rsidR="005850A7" w:rsidRDefault="00F172CA">
      <w:pPr>
        <w:spacing w:before="1"/>
        <w:ind w:left="111"/>
        <w:rPr>
          <w:sz w:val="24"/>
          <w:szCs w:val="24"/>
        </w:rPr>
      </w:pPr>
      <w:r>
        <w:rPr>
          <w:i/>
          <w:sz w:val="24"/>
          <w:szCs w:val="24"/>
        </w:rPr>
        <w:t>Lưu ý:</w:t>
      </w:r>
    </w:p>
    <w:p w14:paraId="113BB1D4" w14:textId="77777777" w:rsidR="005850A7" w:rsidRDefault="00F172CA">
      <w:pPr>
        <w:spacing w:line="260" w:lineRule="exact"/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File báo cáo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ần có Họ tên và MSSV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phần tuyên bố như bên d</w:t>
      </w:r>
      <w:r>
        <w:rPr>
          <w:spacing w:val="-1"/>
          <w:sz w:val="24"/>
          <w:szCs w:val="24"/>
        </w:rPr>
        <w:t>ư</w:t>
      </w:r>
      <w:r>
        <w:rPr>
          <w:sz w:val="24"/>
          <w:szCs w:val="24"/>
        </w:rPr>
        <w:t>ới</w:t>
      </w:r>
    </w:p>
    <w:p w14:paraId="3A21C4D1" w14:textId="77777777" w:rsidR="005850A7" w:rsidRDefault="00F172CA">
      <w:pPr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Code cần 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chú th</w:t>
      </w:r>
      <w:r>
        <w:rPr>
          <w:spacing w:val="1"/>
          <w:sz w:val="24"/>
          <w:szCs w:val="24"/>
        </w:rPr>
        <w:t>í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rõ ràng, đầy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ủ</w:t>
      </w:r>
    </w:p>
    <w:p w14:paraId="3C88659C" w14:textId="77777777" w:rsidR="005850A7" w:rsidRDefault="005850A7">
      <w:pPr>
        <w:spacing w:before="7" w:line="120" w:lineRule="exact"/>
        <w:rPr>
          <w:sz w:val="12"/>
          <w:szCs w:val="12"/>
        </w:rPr>
      </w:pPr>
    </w:p>
    <w:p w14:paraId="57AEE9C9" w14:textId="77777777" w:rsidR="005850A7" w:rsidRDefault="00000000">
      <w:pPr>
        <w:spacing w:before="9" w:line="220" w:lineRule="exact"/>
        <w:rPr>
          <w:sz w:val="22"/>
          <w:szCs w:val="22"/>
        </w:rPr>
      </w:pPr>
      <w:r>
        <w:pict w14:anchorId="760AF6B6">
          <v:group id="_x0000_s2093" style="position:absolute;margin-left:42.25pt;margin-top:5.15pt;width:527.3pt;height:50.85pt;z-index:-251664384;mso-position-horizontal-relative:page" coordorigin="845,-983" coordsize="10546,1874">
            <v:shape id="_x0000_s2097" style="position:absolute;left:856;top:-973;width:10525;height:0" coordorigin="856,-973" coordsize="10525,0" path="m856,-973r10525,e" filled="f" strokeweight=".58pt">
              <v:path arrowok="t"/>
            </v:shape>
            <v:shape id="_x0000_s2096" style="position:absolute;left:851;top:-978;width:0;height:1862" coordorigin="851,-978" coordsize="0,1862" path="m851,-978r,1863e" filled="f" strokeweight=".58pt">
              <v:path arrowok="t"/>
            </v:shape>
            <v:shape id="_x0000_s2095" style="position:absolute;left:856;top:880;width:10525;height:0" coordorigin="856,880" coordsize="10525,0" path="m856,880r10525,e" filled="f" strokeweight=".58pt">
              <v:path arrowok="t"/>
            </v:shape>
            <v:shape id="_x0000_s2094" style="position:absolute;left:11386;top:-978;width:0;height:1862" coordorigin="11386,-978" coordsize="0,1862" path="m11386,-978r,1863e" filled="f" strokeweight=".58pt">
              <v:path arrowok="t"/>
            </v:shape>
            <w10:wrap anchorx="page"/>
          </v:group>
        </w:pict>
      </w:r>
    </w:p>
    <w:p w14:paraId="6C4BB53C" w14:textId="77777777" w:rsidR="005850A7" w:rsidRDefault="00000000">
      <w:pPr>
        <w:ind w:left="219" w:right="179"/>
        <w:rPr>
          <w:sz w:val="26"/>
          <w:szCs w:val="26"/>
        </w:rPr>
      </w:pPr>
      <w:r>
        <w:pict w14:anchorId="1DA79CE7">
          <v:group id="_x0000_s2090" style="position:absolute;left:0;text-align:left;margin-left:40.65pt;margin-top:72.85pt;width:530.8pt;height:2.25pt;z-index:-251663360;mso-position-horizontal-relative:page" coordorigin="813,1457" coordsize="10616,45">
            <v:shape id="_x0000_s2092" style="position:absolute;left:821;top:1494;width:10600;height:0" coordorigin="821,1494" coordsize="10600,0" path="m821,1494r10599,e" filled="f" strokeweight=".82pt">
              <v:path arrowok="t"/>
            </v:shape>
            <v:shape id="_x0000_s2091" style="position:absolute;left:821;top:1466;width:10600;height:0" coordorigin="821,1466" coordsize="10600,0" path="m821,1466r10599,e" filled="f" strokeweight=".82pt">
              <v:path arrowok="t"/>
            </v:shape>
            <w10:wrap anchorx="page"/>
          </v:group>
        </w:pict>
      </w:r>
      <w:r w:rsidR="00F172CA">
        <w:rPr>
          <w:b/>
          <w:sz w:val="26"/>
          <w:szCs w:val="26"/>
        </w:rPr>
        <w:t>Tuyên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b</w:t>
      </w:r>
      <w:r w:rsidR="00F172CA">
        <w:rPr>
          <w:b/>
          <w:sz w:val="26"/>
          <w:szCs w:val="26"/>
        </w:rPr>
        <w:t>ố: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Project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ày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là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d</w:t>
      </w:r>
      <w:r w:rsidR="00F172CA">
        <w:rPr>
          <w:b/>
          <w:sz w:val="26"/>
          <w:szCs w:val="26"/>
        </w:rPr>
        <w:t>o</w:t>
      </w:r>
      <w:r w:rsidR="00F172CA">
        <w:rPr>
          <w:b/>
          <w:spacing w:val="-4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ch</w:t>
      </w:r>
      <w:r w:rsidR="00F172CA">
        <w:rPr>
          <w:b/>
          <w:spacing w:val="-2"/>
          <w:sz w:val="26"/>
          <w:szCs w:val="26"/>
        </w:rPr>
        <w:t>í</w:t>
      </w:r>
      <w:r w:rsidR="00F172CA">
        <w:rPr>
          <w:b/>
          <w:sz w:val="26"/>
          <w:szCs w:val="26"/>
        </w:rPr>
        <w:t>nh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tôi,</w:t>
      </w:r>
      <w:r w:rsidR="00F172CA">
        <w:rPr>
          <w:b/>
          <w:spacing w:val="-5"/>
          <w:sz w:val="26"/>
          <w:szCs w:val="26"/>
        </w:rPr>
        <w:t xml:space="preserve"> </w:t>
      </w:r>
      <w:r w:rsidR="00FC1B09">
        <w:rPr>
          <w:b/>
          <w:i/>
          <w:color w:val="FF0000"/>
          <w:spacing w:val="-1"/>
          <w:sz w:val="26"/>
          <w:szCs w:val="26"/>
        </w:rPr>
        <w:t>Quách Minh Hớn</w:t>
      </w:r>
      <w:r w:rsidR="00A80AB7">
        <w:rPr>
          <w:b/>
          <w:i/>
          <w:color w:val="FF0000"/>
          <w:spacing w:val="-5"/>
          <w:sz w:val="26"/>
          <w:szCs w:val="26"/>
        </w:rPr>
        <w:t xml:space="preserve"> </w:t>
      </w:r>
      <w:r w:rsidR="00F172CA">
        <w:rPr>
          <w:b/>
          <w:spacing w:val="-2"/>
          <w:sz w:val="26"/>
          <w:szCs w:val="26"/>
        </w:rPr>
        <w:t>(</w:t>
      </w:r>
      <w:r w:rsidR="00F172CA">
        <w:rPr>
          <w:b/>
          <w:sz w:val="26"/>
          <w:szCs w:val="26"/>
        </w:rPr>
        <w:t>MSSV:</w:t>
      </w:r>
      <w:r w:rsidR="00FC1B09">
        <w:rPr>
          <w:b/>
          <w:color w:val="FF0000"/>
          <w:spacing w:val="-1"/>
          <w:sz w:val="26"/>
          <w:szCs w:val="26"/>
        </w:rPr>
        <w:t xml:space="preserve"> B2110078</w:t>
      </w:r>
      <w:r w:rsidR="00F172CA">
        <w:rPr>
          <w:b/>
          <w:spacing w:val="-2"/>
          <w:sz w:val="26"/>
          <w:szCs w:val="26"/>
        </w:rPr>
        <w:t>)</w:t>
      </w:r>
      <w:r w:rsidR="00F172CA">
        <w:rPr>
          <w:b/>
          <w:sz w:val="26"/>
          <w:szCs w:val="26"/>
        </w:rPr>
        <w:t>,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tự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thực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hiện,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k</w:t>
      </w:r>
      <w:r w:rsidR="00F172CA">
        <w:rPr>
          <w:b/>
          <w:sz w:val="26"/>
          <w:szCs w:val="26"/>
        </w:rPr>
        <w:t>h</w:t>
      </w:r>
      <w:r w:rsidR="00F172CA">
        <w:rPr>
          <w:b/>
          <w:spacing w:val="1"/>
          <w:sz w:val="26"/>
          <w:szCs w:val="26"/>
        </w:rPr>
        <w:t>ô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g sao ch</w:t>
      </w:r>
      <w:r w:rsidR="00F172CA">
        <w:rPr>
          <w:b/>
          <w:spacing w:val="-1"/>
          <w:sz w:val="26"/>
          <w:szCs w:val="26"/>
        </w:rPr>
        <w:t>é</w:t>
      </w:r>
      <w:r w:rsidR="00F172CA">
        <w:rPr>
          <w:b/>
          <w:sz w:val="26"/>
          <w:szCs w:val="26"/>
        </w:rPr>
        <w:t>p của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b</w:t>
      </w:r>
      <w:r w:rsidR="00F172CA">
        <w:rPr>
          <w:b/>
          <w:spacing w:val="1"/>
          <w:sz w:val="26"/>
          <w:szCs w:val="26"/>
        </w:rPr>
        <w:t>ấ</w:t>
      </w:r>
      <w:r w:rsidR="00F172CA">
        <w:rPr>
          <w:b/>
          <w:sz w:val="26"/>
          <w:szCs w:val="26"/>
        </w:rPr>
        <w:t xml:space="preserve">t </w:t>
      </w:r>
      <w:r w:rsidR="00F172CA">
        <w:rPr>
          <w:b/>
          <w:spacing w:val="-1"/>
          <w:sz w:val="26"/>
          <w:szCs w:val="26"/>
        </w:rPr>
        <w:t>k</w:t>
      </w:r>
      <w:r w:rsidR="00F172CA">
        <w:rPr>
          <w:b/>
          <w:sz w:val="26"/>
          <w:szCs w:val="26"/>
        </w:rPr>
        <w:t>ỳ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 xml:space="preserve">ai.  Nếu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>ó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b</w:t>
      </w:r>
      <w:r w:rsidR="00F172CA">
        <w:rPr>
          <w:b/>
          <w:spacing w:val="1"/>
          <w:sz w:val="26"/>
          <w:szCs w:val="26"/>
        </w:rPr>
        <w:t>ấ</w:t>
      </w:r>
      <w:r w:rsidR="00F172CA">
        <w:rPr>
          <w:b/>
          <w:sz w:val="26"/>
          <w:szCs w:val="26"/>
        </w:rPr>
        <w:t xml:space="preserve">t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 xml:space="preserve">ứ </w:t>
      </w:r>
      <w:r w:rsidR="00F172CA">
        <w:rPr>
          <w:b/>
          <w:spacing w:val="-1"/>
          <w:sz w:val="26"/>
          <w:szCs w:val="26"/>
        </w:rPr>
        <w:t>s</w:t>
      </w:r>
      <w:r w:rsidR="00F172CA">
        <w:rPr>
          <w:b/>
          <w:sz w:val="26"/>
          <w:szCs w:val="26"/>
        </w:rPr>
        <w:t xml:space="preserve">ao chép 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à</w:t>
      </w:r>
      <w:r w:rsidR="00F172CA">
        <w:rPr>
          <w:b/>
          <w:spacing w:val="1"/>
          <w:sz w:val="26"/>
          <w:szCs w:val="26"/>
        </w:rPr>
        <w:t>o</w:t>
      </w:r>
      <w:r w:rsidR="00F172CA">
        <w:rPr>
          <w:b/>
          <w:sz w:val="26"/>
          <w:szCs w:val="26"/>
        </w:rPr>
        <w:t xml:space="preserve">, </w:t>
      </w:r>
      <w:r w:rsidR="00F172CA">
        <w:rPr>
          <w:b/>
          <w:spacing w:val="-2"/>
          <w:sz w:val="26"/>
          <w:szCs w:val="26"/>
        </w:rPr>
        <w:t>t</w:t>
      </w:r>
      <w:r w:rsidR="00F172CA">
        <w:rPr>
          <w:b/>
          <w:sz w:val="26"/>
          <w:szCs w:val="26"/>
        </w:rPr>
        <w:t>ôi ho</w:t>
      </w:r>
      <w:r w:rsidR="00F172CA">
        <w:rPr>
          <w:b/>
          <w:spacing w:val="-1"/>
          <w:sz w:val="26"/>
          <w:szCs w:val="26"/>
        </w:rPr>
        <w:t>à</w:t>
      </w:r>
      <w:r w:rsidR="00F172CA">
        <w:rPr>
          <w:b/>
          <w:sz w:val="26"/>
          <w:szCs w:val="26"/>
        </w:rPr>
        <w:t>n t</w:t>
      </w:r>
      <w:r w:rsidR="00F172CA">
        <w:rPr>
          <w:b/>
          <w:spacing w:val="-1"/>
          <w:sz w:val="26"/>
          <w:szCs w:val="26"/>
        </w:rPr>
        <w:t>o</w:t>
      </w:r>
      <w:r w:rsidR="00F172CA">
        <w:rPr>
          <w:b/>
          <w:sz w:val="26"/>
          <w:szCs w:val="26"/>
        </w:rPr>
        <w:t xml:space="preserve">àn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>hịu trá</w:t>
      </w:r>
      <w:r w:rsidR="00F172CA">
        <w:rPr>
          <w:b/>
          <w:spacing w:val="-2"/>
          <w:sz w:val="26"/>
          <w:szCs w:val="26"/>
        </w:rPr>
        <w:t>c</w:t>
      </w:r>
      <w:r w:rsidR="00F172CA">
        <w:rPr>
          <w:b/>
          <w:sz w:val="26"/>
          <w:szCs w:val="26"/>
        </w:rPr>
        <w:t>h n</w:t>
      </w:r>
      <w:r w:rsidR="00F172CA">
        <w:rPr>
          <w:b/>
          <w:spacing w:val="1"/>
          <w:sz w:val="26"/>
          <w:szCs w:val="26"/>
        </w:rPr>
        <w:t>h</w:t>
      </w:r>
      <w:r w:rsidR="00F172CA">
        <w:rPr>
          <w:b/>
          <w:sz w:val="26"/>
          <w:szCs w:val="26"/>
        </w:rPr>
        <w:t>i</w:t>
      </w:r>
      <w:r w:rsidR="00F172CA">
        <w:rPr>
          <w:b/>
          <w:spacing w:val="-2"/>
          <w:sz w:val="26"/>
          <w:szCs w:val="26"/>
        </w:rPr>
        <w:t>ệ</w:t>
      </w:r>
      <w:r w:rsidR="00F172CA">
        <w:rPr>
          <w:b/>
          <w:sz w:val="26"/>
          <w:szCs w:val="26"/>
        </w:rPr>
        <w:t>m.</w:t>
      </w:r>
    </w:p>
    <w:p w14:paraId="2F74AA3F" w14:textId="77777777" w:rsidR="005850A7" w:rsidRDefault="005850A7">
      <w:pPr>
        <w:spacing w:before="8" w:line="140" w:lineRule="exact"/>
        <w:rPr>
          <w:sz w:val="15"/>
          <w:szCs w:val="15"/>
        </w:rPr>
      </w:pPr>
    </w:p>
    <w:p w14:paraId="29B3F8A6" w14:textId="77777777" w:rsidR="005850A7" w:rsidRDefault="005850A7">
      <w:pPr>
        <w:spacing w:line="200" w:lineRule="exact"/>
      </w:pPr>
    </w:p>
    <w:p w14:paraId="7856AFE6" w14:textId="77777777" w:rsidR="005850A7" w:rsidRDefault="005850A7">
      <w:pPr>
        <w:spacing w:line="200" w:lineRule="exact"/>
      </w:pPr>
    </w:p>
    <w:p w14:paraId="30A70237" w14:textId="77777777" w:rsidR="005850A7" w:rsidRDefault="005850A7">
      <w:pPr>
        <w:spacing w:line="200" w:lineRule="exact"/>
      </w:pPr>
    </w:p>
    <w:p w14:paraId="120CD4F8" w14:textId="77777777" w:rsidR="00073D38" w:rsidRDefault="00073D38">
      <w:pPr>
        <w:spacing w:line="200" w:lineRule="exact"/>
      </w:pPr>
    </w:p>
    <w:p w14:paraId="1152F188" w14:textId="77777777" w:rsidR="00073D38" w:rsidRDefault="00073D38">
      <w:pPr>
        <w:spacing w:line="200" w:lineRule="exact"/>
      </w:pPr>
    </w:p>
    <w:p w14:paraId="0335D5EA" w14:textId="77777777" w:rsidR="007B22A5" w:rsidRDefault="007B22A5" w:rsidP="007B22A5">
      <w:pPr>
        <w:spacing w:before="23"/>
        <w:ind w:left="111"/>
        <w:rPr>
          <w:sz w:val="28"/>
          <w:szCs w:val="28"/>
        </w:rPr>
      </w:pP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H</w:t>
      </w:r>
      <w:r>
        <w:rPr>
          <w:b/>
          <w:sz w:val="28"/>
          <w:szCs w:val="28"/>
        </w:rPr>
        <w:t>ẦN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: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THÊM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ỜI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ỌI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HỆ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Ố</w:t>
      </w:r>
      <w:r>
        <w:rPr>
          <w:b/>
          <w:sz w:val="28"/>
          <w:szCs w:val="28"/>
        </w:rPr>
        <w:t>NG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À</w:t>
      </w:r>
      <w:r>
        <w:rPr>
          <w:b/>
          <w:sz w:val="28"/>
          <w:szCs w:val="28"/>
        </w:rPr>
        <w:t>O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NUX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K</w:t>
      </w:r>
      <w:r>
        <w:rPr>
          <w:b/>
          <w:sz w:val="28"/>
          <w:szCs w:val="28"/>
        </w:rPr>
        <w:t>ERN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L</w:t>
      </w:r>
    </w:p>
    <w:p w14:paraId="435C2DBA" w14:textId="77777777" w:rsidR="007B22A5" w:rsidRDefault="007B22A5" w:rsidP="007B22A5">
      <w:pPr>
        <w:ind w:left="111" w:right="67"/>
        <w:rPr>
          <w:sz w:val="24"/>
          <w:szCs w:val="24"/>
        </w:rPr>
      </w:pPr>
    </w:p>
    <w:p w14:paraId="4253097F" w14:textId="77777777" w:rsidR="007B22A5" w:rsidRDefault="007B22A5" w:rsidP="007B22A5">
      <w:pPr>
        <w:ind w:left="111" w:right="67"/>
        <w:rPr>
          <w:sz w:val="24"/>
          <w:szCs w:val="24"/>
        </w:rPr>
      </w:pPr>
      <w:r>
        <w:rPr>
          <w:sz w:val="24"/>
          <w:szCs w:val="24"/>
        </w:rPr>
        <w:t>Thực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êm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ời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hệ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thống</w:t>
      </w:r>
      <w:r>
        <w:rPr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hel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orld</w:t>
      </w:r>
      <w:r>
        <w:rPr>
          <w:b/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vào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Linux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kernel.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Lời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hệ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thống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ệp “Xin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chao.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toi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8"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XXX</w:t>
      </w:r>
      <w:r>
        <w:rPr>
          <w:i/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”</w:t>
      </w:r>
      <w:proofErr w:type="gram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vào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sys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og</w:t>
      </w:r>
      <w:r>
        <w:rPr>
          <w:spacing w:val="-8"/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r>
        <w:rPr>
          <w:i/>
          <w:spacing w:val="-1"/>
          <w:sz w:val="24"/>
          <w:szCs w:val="24"/>
        </w:rPr>
        <w:t>X</w:t>
      </w:r>
      <w:r>
        <w:rPr>
          <w:i/>
          <w:sz w:val="24"/>
          <w:szCs w:val="24"/>
        </w:rPr>
        <w:t>XX</w:t>
      </w:r>
      <w:r>
        <w:rPr>
          <w:i/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tên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MSSV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ủa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anh/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Anh/chị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cài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ặ</w:t>
      </w:r>
      <w:r>
        <w:rPr>
          <w:sz w:val="24"/>
          <w:szCs w:val="24"/>
        </w:rPr>
        <w:t>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ờ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hệ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thống ở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ức ke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nel 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ột chương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ở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ức ng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 xml:space="preserve">ời dùng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se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-leve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) để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ời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ọi hệ thống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đã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ạo. </w:t>
      </w:r>
    </w:p>
    <w:p w14:paraId="06A01E37" w14:textId="77777777" w:rsidR="007B22A5" w:rsidRDefault="007B22A5" w:rsidP="007B22A5">
      <w:pPr>
        <w:pStyle w:val="Heading1"/>
      </w:pPr>
      <w:r>
        <w:t xml:space="preserve"> CHUẨN BỊ KERNEL SOURCE CODE</w:t>
      </w:r>
    </w:p>
    <w:p w14:paraId="47B3C5A0" w14:textId="77777777" w:rsidR="007B22A5" w:rsidRPr="001A393F" w:rsidRDefault="007B22A5" w:rsidP="007B22A5">
      <w:pPr>
        <w:pStyle w:val="ListParagraph"/>
        <w:numPr>
          <w:ilvl w:val="0"/>
          <w:numId w:val="5"/>
        </w:numPr>
        <w:ind w:right="67"/>
        <w:rPr>
          <w:sz w:val="24"/>
          <w:szCs w:val="24"/>
        </w:rPr>
      </w:pPr>
      <w:r>
        <w:rPr>
          <w:sz w:val="24"/>
          <w:szCs w:val="24"/>
        </w:rPr>
        <w:t>Xác định phiên bản kernel hiện tại là 5.4.0-84-generic</w:t>
      </w:r>
    </w:p>
    <w:p w14:paraId="56B153F4" w14:textId="77777777" w:rsidR="007B22A5" w:rsidRDefault="007B22A5" w:rsidP="007B22A5">
      <w:pPr>
        <w:ind w:left="111" w:right="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6B89E7" wp14:editId="0B964980">
            <wp:extent cx="3581400" cy="1565564"/>
            <wp:effectExtent l="0" t="0" r="0" b="0"/>
            <wp:docPr id="1185276045" name="Picture 11852760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04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967" cy="15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A6C2" w14:textId="77777777" w:rsidR="007B22A5" w:rsidRDefault="007B22A5" w:rsidP="007B22A5">
      <w:pPr>
        <w:ind w:left="111" w:right="67"/>
        <w:jc w:val="center"/>
        <w:rPr>
          <w:sz w:val="24"/>
          <w:szCs w:val="24"/>
        </w:rPr>
      </w:pPr>
    </w:p>
    <w:p w14:paraId="3D8048A1" w14:textId="77777777" w:rsidR="007B22A5" w:rsidRDefault="007B22A5" w:rsidP="007B22A5">
      <w:pPr>
        <w:pStyle w:val="ListParagraph"/>
        <w:numPr>
          <w:ilvl w:val="0"/>
          <w:numId w:val="5"/>
        </w:numPr>
        <w:ind w:right="67"/>
        <w:rPr>
          <w:sz w:val="24"/>
          <w:szCs w:val="24"/>
        </w:rPr>
      </w:pPr>
      <w:r>
        <w:rPr>
          <w:sz w:val="24"/>
          <w:szCs w:val="24"/>
        </w:rPr>
        <w:t>Tải xuống kernel phiên bản 5.19.5 và giải nén</w:t>
      </w:r>
    </w:p>
    <w:p w14:paraId="7D6F0E8B" w14:textId="77777777" w:rsidR="007B22A5" w:rsidRDefault="007B22A5" w:rsidP="007B22A5">
      <w:pPr>
        <w:ind w:left="111" w:right="6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b/>
          <w:bCs/>
          <w:sz w:val="24"/>
          <w:szCs w:val="24"/>
        </w:rPr>
        <w:t xml:space="preserve">wget </w:t>
      </w:r>
      <w:hyperlink r:id="rId9" w:history="1">
        <w:r w:rsidRPr="00564F61">
          <w:rPr>
            <w:rStyle w:val="Hyperlink"/>
            <w:b/>
            <w:bCs/>
            <w:sz w:val="24"/>
            <w:szCs w:val="24"/>
          </w:rPr>
          <w:t>https://cdn.kernel.org/pub/linux/kernel/v5.x/linux-5.19.5.tar.gz</w:t>
        </w:r>
      </w:hyperlink>
    </w:p>
    <w:p w14:paraId="288DE455" w14:textId="77777777" w:rsidR="007B22A5" w:rsidRPr="00E52E25" w:rsidRDefault="007B22A5" w:rsidP="007B22A5">
      <w:pPr>
        <w:ind w:left="111" w:right="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 tar xf linux-5.19.5.tar.gz</w:t>
      </w:r>
    </w:p>
    <w:p w14:paraId="667D51D7" w14:textId="77777777" w:rsidR="007B22A5" w:rsidRPr="00491312" w:rsidRDefault="007B22A5" w:rsidP="007B22A5">
      <w:pPr>
        <w:ind w:left="111" w:right="67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E5A3E" wp14:editId="3328AC7B">
            <wp:extent cx="6832600" cy="2652395"/>
            <wp:effectExtent l="0" t="0" r="6350" b="0"/>
            <wp:docPr id="1590939591" name="Picture 159093959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3182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DF4" w14:textId="03261ACB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6DA7C0" wp14:editId="1BC94C04">
            <wp:extent cx="5057775" cy="1781175"/>
            <wp:effectExtent l="0" t="0" r="9525" b="9525"/>
            <wp:docPr id="1753653014" name="Picture 17536530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407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848" w14:textId="77777777" w:rsidR="007B22A5" w:rsidRDefault="007B22A5" w:rsidP="007B22A5">
      <w:pPr>
        <w:pStyle w:val="Heading1"/>
      </w:pPr>
      <w:r>
        <w:t xml:space="preserve"> THIẾT LẬP SYSCALL HELLOWORLD</w:t>
      </w:r>
    </w:p>
    <w:p w14:paraId="248E864D" w14:textId="77777777" w:rsidR="007B22A5" w:rsidRPr="00E11431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cd vào thư mục linux-5.19.5, tạo thư mục helloworld</w:t>
      </w:r>
    </w:p>
    <w:p w14:paraId="0AC31124" w14:textId="77777777" w:rsidR="007B22A5" w:rsidRPr="00E11431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Trong thư mục helloworld, tạo file helloworld.c với đoạn code bên dưới</w:t>
      </w:r>
    </w:p>
    <w:p w14:paraId="78754B65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color w:val="00B0F0"/>
          <w:sz w:val="24"/>
          <w:szCs w:val="24"/>
        </w:rPr>
        <w:t>#include</w:t>
      </w:r>
      <w:r w:rsidRPr="00E11431">
        <w:rPr>
          <w:bCs/>
          <w:sz w:val="24"/>
          <w:szCs w:val="24"/>
        </w:rPr>
        <w:t xml:space="preserve"> </w:t>
      </w:r>
      <w:r w:rsidRPr="00E11431">
        <w:rPr>
          <w:bCs/>
          <w:color w:val="E36C0A" w:themeColor="accent6" w:themeShade="BF"/>
          <w:sz w:val="24"/>
          <w:szCs w:val="24"/>
        </w:rPr>
        <w:t>&lt;linux/kernel.h&gt;</w:t>
      </w:r>
    </w:p>
    <w:p w14:paraId="46DA602C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color w:val="00B0F0"/>
          <w:sz w:val="24"/>
          <w:szCs w:val="24"/>
        </w:rPr>
        <w:t>#include</w:t>
      </w:r>
      <w:r w:rsidRPr="00E11431">
        <w:rPr>
          <w:bCs/>
          <w:sz w:val="24"/>
          <w:szCs w:val="24"/>
        </w:rPr>
        <w:t xml:space="preserve"> </w:t>
      </w:r>
      <w:r w:rsidRPr="00E11431">
        <w:rPr>
          <w:bCs/>
          <w:color w:val="E36C0A" w:themeColor="accent6" w:themeShade="BF"/>
          <w:sz w:val="24"/>
          <w:szCs w:val="24"/>
        </w:rPr>
        <w:t>&lt;linux/syscalls.h&gt;</w:t>
      </w:r>
    </w:p>
    <w:p w14:paraId="42A842D7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</w:p>
    <w:p w14:paraId="4C18F730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color w:val="FF0000"/>
          <w:sz w:val="24"/>
          <w:szCs w:val="24"/>
        </w:rPr>
        <w:t>SYS</w:t>
      </w:r>
      <w:r>
        <w:rPr>
          <w:bCs/>
          <w:color w:val="FF0000"/>
          <w:sz w:val="24"/>
          <w:szCs w:val="24"/>
        </w:rPr>
        <w:t>CALL</w:t>
      </w:r>
      <w:r w:rsidRPr="00E11431">
        <w:rPr>
          <w:bCs/>
          <w:color w:val="FF0000"/>
          <w:sz w:val="24"/>
          <w:szCs w:val="24"/>
        </w:rPr>
        <w:t>_DEFINE0</w:t>
      </w:r>
      <w:r w:rsidRPr="00E11431">
        <w:rPr>
          <w:bCs/>
          <w:sz w:val="24"/>
          <w:szCs w:val="24"/>
        </w:rPr>
        <w:t>(helloworld) {</w:t>
      </w:r>
    </w:p>
    <w:p w14:paraId="74CFD868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sz w:val="24"/>
          <w:szCs w:val="24"/>
        </w:rPr>
        <w:tab/>
      </w:r>
      <w:proofErr w:type="gramStart"/>
      <w:r w:rsidRPr="00E11431">
        <w:rPr>
          <w:bCs/>
          <w:sz w:val="24"/>
          <w:szCs w:val="24"/>
        </w:rPr>
        <w:t>printk(</w:t>
      </w:r>
      <w:proofErr w:type="gramEnd"/>
      <w:r w:rsidRPr="00E11431">
        <w:rPr>
          <w:bCs/>
          <w:sz w:val="24"/>
          <w:szCs w:val="24"/>
        </w:rPr>
        <w:t>“</w:t>
      </w:r>
      <w:r w:rsidRPr="00E11431">
        <w:rPr>
          <w:bCs/>
          <w:color w:val="E36C0A" w:themeColor="accent6" w:themeShade="BF"/>
          <w:sz w:val="24"/>
          <w:szCs w:val="24"/>
        </w:rPr>
        <w:t>Xin chao. Ten toi la Quach Minh Hon – B2110078</w:t>
      </w:r>
      <w:r w:rsidRPr="00E11431">
        <w:rPr>
          <w:bCs/>
          <w:sz w:val="24"/>
          <w:szCs w:val="24"/>
        </w:rPr>
        <w:t>”</w:t>
      </w:r>
      <w:proofErr w:type="gramStart"/>
      <w:r w:rsidRPr="00E11431">
        <w:rPr>
          <w:bCs/>
          <w:sz w:val="24"/>
          <w:szCs w:val="24"/>
        </w:rPr>
        <w:t>);</w:t>
      </w:r>
      <w:proofErr w:type="gramEnd"/>
    </w:p>
    <w:p w14:paraId="64AE042B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sz w:val="24"/>
          <w:szCs w:val="24"/>
        </w:rPr>
        <w:tab/>
      </w:r>
      <w:r w:rsidRPr="00085420">
        <w:rPr>
          <w:bCs/>
          <w:color w:val="B2A1C7" w:themeColor="accent4" w:themeTint="99"/>
          <w:sz w:val="24"/>
          <w:szCs w:val="24"/>
        </w:rPr>
        <w:t>return</w:t>
      </w:r>
      <w:r w:rsidRPr="00E11431">
        <w:rPr>
          <w:bCs/>
          <w:sz w:val="24"/>
          <w:szCs w:val="24"/>
        </w:rPr>
        <w:t xml:space="preserve"> </w:t>
      </w:r>
      <w:proofErr w:type="gramStart"/>
      <w:r w:rsidRPr="00E11431">
        <w:rPr>
          <w:bCs/>
          <w:sz w:val="24"/>
          <w:szCs w:val="24"/>
        </w:rPr>
        <w:t>0;</w:t>
      </w:r>
      <w:proofErr w:type="gramEnd"/>
    </w:p>
    <w:p w14:paraId="02E2BF2A" w14:textId="77777777" w:rsidR="007B22A5" w:rsidRPr="00E11431" w:rsidRDefault="007B22A5" w:rsidP="007B22A5">
      <w:pPr>
        <w:spacing w:before="23"/>
        <w:ind w:left="111"/>
        <w:rPr>
          <w:bCs/>
          <w:sz w:val="24"/>
          <w:szCs w:val="24"/>
        </w:rPr>
      </w:pPr>
      <w:r w:rsidRPr="00E11431">
        <w:rPr>
          <w:bCs/>
          <w:sz w:val="24"/>
          <w:szCs w:val="24"/>
        </w:rPr>
        <w:t>}</w:t>
      </w:r>
    </w:p>
    <w:p w14:paraId="4FCC640E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75F213" wp14:editId="0BD4745C">
            <wp:extent cx="6429375" cy="2105891"/>
            <wp:effectExtent l="0" t="0" r="0" b="8890"/>
            <wp:docPr id="713393887" name="Picture 7133938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728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919"/>
                    <a:stretch/>
                  </pic:blipFill>
                  <pic:spPr bwMode="auto">
                    <a:xfrm>
                      <a:off x="0" y="0"/>
                      <a:ext cx="6429375" cy="21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246E2" w14:textId="67DE8575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09C66" wp14:editId="10FCF0FD">
            <wp:extent cx="6832600" cy="2800350"/>
            <wp:effectExtent l="0" t="0" r="6350" b="0"/>
            <wp:docPr id="949805835" name="Picture 9498058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988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C50" w14:textId="77777777" w:rsidR="007B22A5" w:rsidRPr="00FB47A9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 xml:space="preserve">Tạo file Makefile trong thư mục helloworld với nội dung: </w:t>
      </w:r>
      <w:r>
        <w:rPr>
          <w:b/>
          <w:sz w:val="24"/>
          <w:szCs w:val="24"/>
        </w:rPr>
        <w:t>obj-</w:t>
      </w:r>
      <w:proofErr w:type="gramStart"/>
      <w:r>
        <w:rPr>
          <w:b/>
          <w:sz w:val="24"/>
          <w:szCs w:val="24"/>
        </w:rPr>
        <w:t>y :</w:t>
      </w:r>
      <w:proofErr w:type="gramEnd"/>
      <w:r>
        <w:rPr>
          <w:b/>
          <w:sz w:val="24"/>
          <w:szCs w:val="24"/>
        </w:rPr>
        <w:t>= helloworld.o</w:t>
      </w:r>
    </w:p>
    <w:p w14:paraId="130EB53C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B5DE2B" wp14:editId="261903AB">
            <wp:extent cx="6019800" cy="1600200"/>
            <wp:effectExtent l="0" t="0" r="0" b="0"/>
            <wp:docPr id="2024537341" name="Picture 20245373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205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6CCE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AE8E1D" wp14:editId="4B8EC3F4">
            <wp:extent cx="4010025" cy="1971675"/>
            <wp:effectExtent l="0" t="0" r="9525" b="9525"/>
            <wp:docPr id="1501259755" name="Picture 1501259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28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E28C" w14:textId="77777777" w:rsidR="007B22A5" w:rsidRPr="00FA346B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cd về thư mục linux-5.19.5 để chỉnh sửa file Makefile có sẵn</w:t>
      </w:r>
    </w:p>
    <w:p w14:paraId="5894C1D1" w14:textId="77777777" w:rsidR="007B22A5" w:rsidRPr="00FA346B" w:rsidRDefault="007B22A5" w:rsidP="007B22A5">
      <w:pPr>
        <w:spacing w:before="23"/>
        <w:ind w:left="111"/>
        <w:rPr>
          <w:b/>
          <w:sz w:val="24"/>
          <w:szCs w:val="24"/>
        </w:rPr>
      </w:pPr>
      <w:r w:rsidRPr="00FA346B">
        <w:rPr>
          <w:bCs/>
          <w:sz w:val="24"/>
          <w:szCs w:val="24"/>
        </w:rPr>
        <w:t xml:space="preserve"># </w:t>
      </w:r>
      <w:r w:rsidRPr="00FA346B">
        <w:rPr>
          <w:b/>
          <w:sz w:val="24"/>
          <w:szCs w:val="24"/>
        </w:rPr>
        <w:t>cd</w:t>
      </w:r>
      <w:proofErr w:type="gramStart"/>
      <w:r w:rsidRPr="00FA346B">
        <w:rPr>
          <w:b/>
          <w:sz w:val="24"/>
          <w:szCs w:val="24"/>
        </w:rPr>
        <w:t xml:space="preserve"> ..</w:t>
      </w:r>
      <w:proofErr w:type="gramEnd"/>
    </w:p>
    <w:p w14:paraId="5DDC482A" w14:textId="77777777" w:rsidR="007B22A5" w:rsidRPr="00FA346B" w:rsidRDefault="007B22A5" w:rsidP="007B22A5">
      <w:pPr>
        <w:spacing w:before="23"/>
        <w:ind w:left="111"/>
        <w:rPr>
          <w:b/>
          <w:sz w:val="24"/>
          <w:szCs w:val="24"/>
        </w:rPr>
      </w:pPr>
      <w:r w:rsidRPr="00FA346B">
        <w:rPr>
          <w:bCs/>
          <w:sz w:val="24"/>
          <w:szCs w:val="24"/>
        </w:rPr>
        <w:t xml:space="preserve"># </w:t>
      </w:r>
      <w:r w:rsidRPr="00FA346B">
        <w:rPr>
          <w:b/>
          <w:sz w:val="24"/>
          <w:szCs w:val="24"/>
        </w:rPr>
        <w:t>gedit Makefile</w:t>
      </w:r>
    </w:p>
    <w:p w14:paraId="66C959E8" w14:textId="77777777" w:rsidR="007B22A5" w:rsidRPr="00F24C55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Tìm dòng “</w:t>
      </w:r>
      <w:r>
        <w:rPr>
          <w:b/>
          <w:sz w:val="24"/>
          <w:szCs w:val="24"/>
        </w:rPr>
        <w:t>core-y += kernel/ certs/ mm/ fs/ ipc/ security/ crypto/</w:t>
      </w:r>
      <w:r>
        <w:rPr>
          <w:bCs/>
          <w:sz w:val="24"/>
          <w:szCs w:val="24"/>
        </w:rPr>
        <w:t>”</w:t>
      </w:r>
    </w:p>
    <w:p w14:paraId="558B13A3" w14:textId="77777777" w:rsidR="007B22A5" w:rsidRPr="00F24C55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Sửa thành “</w:t>
      </w:r>
      <w:r>
        <w:rPr>
          <w:b/>
          <w:sz w:val="24"/>
          <w:szCs w:val="24"/>
        </w:rPr>
        <w:t>core-y += kernel/ certs/ mm/ fs/ ipc/ security/ crypto/ helloworld/</w:t>
      </w:r>
      <w:r>
        <w:rPr>
          <w:bCs/>
          <w:sz w:val="24"/>
          <w:szCs w:val="24"/>
        </w:rPr>
        <w:t>”</w:t>
      </w:r>
    </w:p>
    <w:p w14:paraId="74F93A2C" w14:textId="0A23CDCD" w:rsidR="007B22A5" w:rsidRDefault="007B22A5" w:rsidP="007B22A5">
      <w:pPr>
        <w:spacing w:before="23"/>
        <w:ind w:left="11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0442D" wp14:editId="084458B4">
            <wp:extent cx="6832600" cy="2787650"/>
            <wp:effectExtent l="0" t="0" r="6350" b="0"/>
            <wp:docPr id="1985872312" name="Picture 19858723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5093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9941" w14:textId="77777777" w:rsidR="007B22A5" w:rsidRPr="00831EAC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 xml:space="preserve">Mở file include/linux/syscalls.h để chèn lời gọi hệ thống mới vào files syscalls header: </w:t>
      </w:r>
      <w:r w:rsidRPr="00831EAC">
        <w:rPr>
          <w:b/>
          <w:sz w:val="24"/>
          <w:szCs w:val="24"/>
        </w:rPr>
        <w:t>asmlinkage long sys_helloworld(void</w:t>
      </w:r>
      <w:proofErr w:type="gramStart"/>
      <w:r w:rsidRPr="00831EAC">
        <w:rPr>
          <w:b/>
          <w:sz w:val="24"/>
          <w:szCs w:val="24"/>
        </w:rPr>
        <w:t>);</w:t>
      </w:r>
      <w:proofErr w:type="gramEnd"/>
    </w:p>
    <w:p w14:paraId="74B92269" w14:textId="77777777" w:rsidR="007B22A5" w:rsidRPr="004D07A0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0BA983" wp14:editId="7772E24D">
            <wp:extent cx="6486525" cy="1724025"/>
            <wp:effectExtent l="0" t="0" r="9525" b="9525"/>
            <wp:docPr id="1456477442" name="Picture 14564774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577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0124" w14:textId="77777777" w:rsidR="007B22A5" w:rsidRDefault="007B22A5" w:rsidP="007B22A5">
      <w:pPr>
        <w:spacing w:before="23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608A67" wp14:editId="4BAA5095">
            <wp:extent cx="6832600" cy="3211195"/>
            <wp:effectExtent l="0" t="0" r="6350" b="8255"/>
            <wp:docPr id="822679064" name="Picture 8226790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04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B4BC" w14:textId="77777777" w:rsidR="007B22A5" w:rsidRDefault="007B22A5" w:rsidP="007B22A5">
      <w:pPr>
        <w:spacing w:before="23"/>
        <w:rPr>
          <w:b/>
          <w:sz w:val="28"/>
          <w:szCs w:val="28"/>
        </w:rPr>
      </w:pPr>
    </w:p>
    <w:p w14:paraId="7C52F4D7" w14:textId="77777777" w:rsidR="007B22A5" w:rsidRDefault="007B22A5" w:rsidP="007B22A5">
      <w:pPr>
        <w:spacing w:before="23"/>
        <w:rPr>
          <w:b/>
          <w:sz w:val="28"/>
          <w:szCs w:val="28"/>
        </w:rPr>
      </w:pPr>
    </w:p>
    <w:p w14:paraId="1846B295" w14:textId="77777777" w:rsidR="007B22A5" w:rsidRDefault="007B22A5" w:rsidP="007B22A5">
      <w:pPr>
        <w:spacing w:before="23"/>
        <w:rPr>
          <w:b/>
          <w:sz w:val="28"/>
          <w:szCs w:val="28"/>
        </w:rPr>
      </w:pPr>
    </w:p>
    <w:p w14:paraId="66BAAA9A" w14:textId="77777777" w:rsidR="007B22A5" w:rsidRPr="000D5793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lastRenderedPageBreak/>
        <w:t>Mở file arch/x86/entry/syscalls/syscall_64.tbl</w:t>
      </w:r>
    </w:p>
    <w:p w14:paraId="222FBEC6" w14:textId="77777777" w:rsidR="007B22A5" w:rsidRPr="000D5793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 xml:space="preserve">Chèn lời gọi hệ thống mới vào syscalls table: </w:t>
      </w:r>
    </w:p>
    <w:p w14:paraId="1CB669D4" w14:textId="77777777" w:rsidR="007B22A5" w:rsidRPr="000D5793" w:rsidRDefault="007B22A5" w:rsidP="007B22A5">
      <w:pPr>
        <w:pStyle w:val="ListParagraph"/>
        <w:spacing w:before="23"/>
        <w:ind w:left="471"/>
        <w:rPr>
          <w:b/>
          <w:sz w:val="28"/>
          <w:szCs w:val="28"/>
        </w:rPr>
      </w:pPr>
      <w:r>
        <w:rPr>
          <w:b/>
          <w:sz w:val="24"/>
          <w:szCs w:val="24"/>
        </w:rPr>
        <w:t>451   common    helloworld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sys_helloworld</w:t>
      </w:r>
    </w:p>
    <w:p w14:paraId="1D06B0D3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E242B0" wp14:editId="06253C9F">
            <wp:extent cx="6832600" cy="2867890"/>
            <wp:effectExtent l="0" t="0" r="6350" b="8890"/>
            <wp:docPr id="1827245202" name="Picture 18272452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601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6324" cy="28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5B15" w14:textId="77777777" w:rsidR="007B22A5" w:rsidRPr="005A4A43" w:rsidRDefault="007B22A5" w:rsidP="007B22A5">
      <w:pPr>
        <w:spacing w:before="23"/>
        <w:ind w:left="111"/>
        <w:jc w:val="center"/>
        <w:rPr>
          <w:b/>
          <w:sz w:val="2"/>
          <w:szCs w:val="2"/>
        </w:rPr>
      </w:pPr>
    </w:p>
    <w:p w14:paraId="1C44F299" w14:textId="77777777" w:rsidR="007B22A5" w:rsidRDefault="007B22A5" w:rsidP="007B22A5">
      <w:pPr>
        <w:pStyle w:val="Heading1"/>
        <w:spacing w:after="0"/>
      </w:pPr>
      <w:r>
        <w:t xml:space="preserve"> THIẾT LẬP CẤU HÌNH KERNEL MỚI</w:t>
      </w:r>
    </w:p>
    <w:p w14:paraId="1C1B9361" w14:textId="77777777" w:rsidR="007B22A5" w:rsidRPr="00251562" w:rsidRDefault="007B22A5" w:rsidP="007B22A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Tạo file cấu hình</w:t>
      </w:r>
    </w:p>
    <w:p w14:paraId="68F1A1C4" w14:textId="77777777" w:rsidR="007B22A5" w:rsidRPr="00251562" w:rsidRDefault="007B22A5" w:rsidP="007B22A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b/>
          <w:bCs/>
          <w:sz w:val="24"/>
          <w:szCs w:val="24"/>
        </w:rPr>
        <w:t>make</w:t>
      </w:r>
      <w:proofErr w:type="gramEnd"/>
      <w:r>
        <w:rPr>
          <w:b/>
          <w:bCs/>
          <w:sz w:val="24"/>
          <w:szCs w:val="24"/>
        </w:rPr>
        <w:t xml:space="preserve"> menuconfig</w:t>
      </w:r>
    </w:p>
    <w:p w14:paraId="18D7B884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935BB4" wp14:editId="7931EE37">
            <wp:extent cx="6832600" cy="4084955"/>
            <wp:effectExtent l="0" t="0" r="6350" b="0"/>
            <wp:docPr id="980891423" name="Picture 9808914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71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7F7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29E16859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26CE7167" w14:textId="77777777" w:rsidR="007B22A5" w:rsidRPr="00704D04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lastRenderedPageBreak/>
        <w:t>Chạy lệnh vô hiệu hóa tính năng thu hồi lời gọi hệ thống</w:t>
      </w:r>
    </w:p>
    <w:p w14:paraId="58E140E7" w14:textId="77777777" w:rsidR="007B22A5" w:rsidRPr="00704D04" w:rsidRDefault="007B22A5" w:rsidP="007B22A5">
      <w:pPr>
        <w:spacing w:before="23"/>
        <w:ind w:left="111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# </w:t>
      </w:r>
      <w:r>
        <w:rPr>
          <w:b/>
          <w:sz w:val="24"/>
          <w:szCs w:val="24"/>
        </w:rPr>
        <w:t>scripts/config –disable – SYSCALL_REVOCATION_KEYS</w:t>
      </w:r>
    </w:p>
    <w:p w14:paraId="5483B881" w14:textId="77777777" w:rsidR="007B22A5" w:rsidRPr="00704D04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8"/>
          <w:szCs w:val="28"/>
        </w:rPr>
      </w:pPr>
      <w:r>
        <w:rPr>
          <w:bCs/>
          <w:sz w:val="24"/>
          <w:szCs w:val="24"/>
        </w:rPr>
        <w:t>Chạy lệnh vô hiệu hóa tính năng xác thực chìa khóa</w:t>
      </w:r>
    </w:p>
    <w:p w14:paraId="5C4A1DDB" w14:textId="77777777" w:rsidR="007B22A5" w:rsidRPr="00704D04" w:rsidRDefault="007B22A5" w:rsidP="007B22A5">
      <w:pPr>
        <w:spacing w:before="23"/>
        <w:ind w:left="111"/>
        <w:rPr>
          <w:b/>
          <w:sz w:val="24"/>
          <w:szCs w:val="24"/>
        </w:rPr>
      </w:pPr>
      <w:r w:rsidRPr="00704D04">
        <w:rPr>
          <w:bCs/>
          <w:sz w:val="24"/>
          <w:szCs w:val="24"/>
        </w:rPr>
        <w:t xml:space="preserve"># </w:t>
      </w:r>
      <w:r w:rsidRPr="00704D04">
        <w:rPr>
          <w:b/>
          <w:sz w:val="24"/>
          <w:szCs w:val="24"/>
        </w:rPr>
        <w:t>scripts/config –disable – SYSCALL_</w:t>
      </w:r>
      <w:r>
        <w:rPr>
          <w:b/>
          <w:sz w:val="24"/>
          <w:szCs w:val="24"/>
        </w:rPr>
        <w:t>TRUSTED_KEYS</w:t>
      </w:r>
    </w:p>
    <w:p w14:paraId="5F484977" w14:textId="476CEDFB" w:rsidR="007B22A5" w:rsidRP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8CAE6B" wp14:editId="2F0BEADB">
            <wp:extent cx="6832600" cy="1459230"/>
            <wp:effectExtent l="0" t="0" r="6350" b="7620"/>
            <wp:docPr id="1064610900" name="Picture 10646109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36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5A2" w14:textId="77777777" w:rsidR="007B22A5" w:rsidRPr="0084564A" w:rsidRDefault="007B22A5" w:rsidP="007B22A5">
      <w:pPr>
        <w:spacing w:before="23"/>
        <w:ind w:left="111"/>
        <w:jc w:val="center"/>
        <w:rPr>
          <w:b/>
          <w:sz w:val="2"/>
          <w:szCs w:val="2"/>
        </w:rPr>
      </w:pPr>
    </w:p>
    <w:p w14:paraId="2CDD2E46" w14:textId="77777777" w:rsidR="007B22A5" w:rsidRDefault="007B22A5" w:rsidP="007B22A5">
      <w:pPr>
        <w:pStyle w:val="Heading1"/>
      </w:pPr>
      <w:r>
        <w:t xml:space="preserve"> BIÊN DỊCH KERNEL</w:t>
      </w:r>
    </w:p>
    <w:p w14:paraId="3C45082D" w14:textId="77777777" w:rsidR="007B22A5" w:rsidRDefault="007B22A5" w:rsidP="007B22A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Tại </w:t>
      </w:r>
      <w:r w:rsidRPr="007E5194">
        <w:rPr>
          <w:b/>
          <w:bCs/>
          <w:sz w:val="24"/>
          <w:szCs w:val="24"/>
        </w:rPr>
        <w:t>~/linux-5.19.5</w:t>
      </w:r>
      <w:r>
        <w:rPr>
          <w:sz w:val="24"/>
          <w:szCs w:val="24"/>
        </w:rPr>
        <w:t>, tạo kernel image nén</w:t>
      </w:r>
    </w:p>
    <w:p w14:paraId="3F576A88" w14:textId="77777777" w:rsidR="007B22A5" w:rsidRPr="007E5194" w:rsidRDefault="007B22A5" w:rsidP="007B22A5">
      <w:pPr>
        <w:ind w:left="111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b/>
          <w:bCs/>
          <w:sz w:val="24"/>
          <w:szCs w:val="24"/>
        </w:rPr>
        <w:t>make</w:t>
      </w:r>
      <w:proofErr w:type="gramEnd"/>
      <w:r>
        <w:rPr>
          <w:b/>
          <w:bCs/>
          <w:sz w:val="24"/>
          <w:szCs w:val="24"/>
        </w:rPr>
        <w:t xml:space="preserve"> -j6</w:t>
      </w:r>
    </w:p>
    <w:p w14:paraId="179EC87D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3D9EEF" wp14:editId="12072CB1">
            <wp:extent cx="4905375" cy="1628775"/>
            <wp:effectExtent l="0" t="0" r="9525" b="9525"/>
            <wp:docPr id="1814734407" name="Picture 18147344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89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829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4A2B23" wp14:editId="1065B755">
            <wp:extent cx="4743450" cy="2992582"/>
            <wp:effectExtent l="0" t="0" r="0" b="0"/>
            <wp:docPr id="1881421239" name="Picture 18814212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644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1" cy="29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1F1" w14:textId="77777777" w:rsidR="007B22A5" w:rsidRPr="00831354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>
        <w:rPr>
          <w:bCs/>
          <w:sz w:val="24"/>
          <w:szCs w:val="24"/>
        </w:rPr>
        <w:t>Biên dịch kernel modules</w:t>
      </w:r>
    </w:p>
    <w:p w14:paraId="2DC4243F" w14:textId="77777777" w:rsidR="007B22A5" w:rsidRPr="00831354" w:rsidRDefault="007B22A5" w:rsidP="007B22A5">
      <w:pPr>
        <w:spacing w:before="23"/>
        <w:ind w:left="111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make</w:t>
      </w:r>
      <w:proofErr w:type="gramEnd"/>
      <w:r>
        <w:rPr>
          <w:b/>
          <w:sz w:val="24"/>
          <w:szCs w:val="24"/>
        </w:rPr>
        <w:t xml:space="preserve"> modules</w:t>
      </w:r>
    </w:p>
    <w:p w14:paraId="58AF597B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6F4A6" wp14:editId="3C5443B2">
            <wp:extent cx="5266690" cy="5958840"/>
            <wp:effectExtent l="0" t="0" r="0" b="3810"/>
            <wp:docPr id="2105480929" name="Picture 21054809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27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345" cy="59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A04B" w14:textId="77777777" w:rsidR="007B22A5" w:rsidRPr="00783558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>
        <w:rPr>
          <w:bCs/>
          <w:sz w:val="24"/>
          <w:szCs w:val="24"/>
        </w:rPr>
        <w:t>Cài đặt kernel modules</w:t>
      </w:r>
    </w:p>
    <w:p w14:paraId="17FA4A92" w14:textId="77777777" w:rsidR="007B22A5" w:rsidRPr="00651B6F" w:rsidRDefault="007B22A5" w:rsidP="007B22A5">
      <w:pPr>
        <w:spacing w:before="23"/>
        <w:ind w:left="111"/>
        <w:rPr>
          <w:b/>
          <w:sz w:val="24"/>
          <w:szCs w:val="24"/>
        </w:rPr>
      </w:pPr>
      <w:r w:rsidRPr="00651B6F">
        <w:rPr>
          <w:bCs/>
          <w:sz w:val="24"/>
          <w:szCs w:val="24"/>
        </w:rPr>
        <w:t xml:space="preserve"># </w:t>
      </w:r>
      <w:proofErr w:type="gramStart"/>
      <w:r w:rsidRPr="00651B6F">
        <w:rPr>
          <w:b/>
          <w:sz w:val="24"/>
          <w:szCs w:val="24"/>
        </w:rPr>
        <w:t>make</w:t>
      </w:r>
      <w:proofErr w:type="gramEnd"/>
      <w:r w:rsidRPr="00651B6F">
        <w:rPr>
          <w:b/>
          <w:sz w:val="24"/>
          <w:szCs w:val="24"/>
        </w:rPr>
        <w:t xml:space="preserve"> modules_install</w:t>
      </w:r>
    </w:p>
    <w:p w14:paraId="780B7709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B5D0C5" wp14:editId="6516C585">
            <wp:extent cx="6057900" cy="1600200"/>
            <wp:effectExtent l="0" t="0" r="0" b="0"/>
            <wp:docPr id="216220565" name="Picture 2162205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93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A24A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7E32346F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4AF0EFB0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5176B75F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6AE296B8" w14:textId="77777777" w:rsidR="007B22A5" w:rsidRPr="00DE0C16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 w:rsidRPr="00DE0C16">
        <w:rPr>
          <w:bCs/>
          <w:sz w:val="24"/>
          <w:szCs w:val="24"/>
        </w:rPr>
        <w:lastRenderedPageBreak/>
        <w:t>Cài đặt kernel</w:t>
      </w:r>
    </w:p>
    <w:p w14:paraId="11BCF3D4" w14:textId="77777777" w:rsidR="007B22A5" w:rsidRPr="00DE0C16" w:rsidRDefault="007B22A5" w:rsidP="007B22A5">
      <w:pPr>
        <w:spacing w:before="23"/>
        <w:ind w:left="111"/>
        <w:rPr>
          <w:b/>
          <w:sz w:val="24"/>
          <w:szCs w:val="24"/>
        </w:rPr>
      </w:pPr>
      <w:r w:rsidRPr="00DE0C16">
        <w:rPr>
          <w:bCs/>
          <w:sz w:val="24"/>
          <w:szCs w:val="24"/>
        </w:rPr>
        <w:t xml:space="preserve"># </w:t>
      </w:r>
      <w:proofErr w:type="gramStart"/>
      <w:r w:rsidRPr="00DE0C16">
        <w:rPr>
          <w:b/>
          <w:sz w:val="24"/>
          <w:szCs w:val="24"/>
        </w:rPr>
        <w:t>make</w:t>
      </w:r>
      <w:proofErr w:type="gramEnd"/>
      <w:r w:rsidRPr="00DE0C16">
        <w:rPr>
          <w:b/>
          <w:sz w:val="24"/>
          <w:szCs w:val="24"/>
        </w:rPr>
        <w:t xml:space="preserve"> install</w:t>
      </w:r>
    </w:p>
    <w:p w14:paraId="18E2BD8C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A462BF" wp14:editId="7E6D14A5">
            <wp:extent cx="6832600" cy="3905250"/>
            <wp:effectExtent l="0" t="0" r="6350" b="0"/>
            <wp:docPr id="877087187" name="Picture 8770871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87187" name="Picture 87708718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59CF" w14:textId="77777777" w:rsidR="007B22A5" w:rsidRDefault="007B22A5" w:rsidP="007B22A5">
      <w:pPr>
        <w:pStyle w:val="ListParagraph"/>
        <w:numPr>
          <w:ilvl w:val="0"/>
          <w:numId w:val="5"/>
        </w:numPr>
        <w:spacing w:before="23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Thay đổi </w:t>
      </w:r>
      <w:r w:rsidRPr="003C58B1">
        <w:rPr>
          <w:bCs/>
          <w:sz w:val="24"/>
          <w:szCs w:val="24"/>
        </w:rPr>
        <w:t>cấu hình grub</w:t>
      </w:r>
      <w:r>
        <w:rPr>
          <w:bCs/>
          <w:sz w:val="24"/>
          <w:szCs w:val="24"/>
        </w:rPr>
        <w:t>:</w:t>
      </w:r>
    </w:p>
    <w:p w14:paraId="69182BA5" w14:textId="77777777" w:rsidR="007B22A5" w:rsidRDefault="007B22A5" w:rsidP="007B22A5">
      <w:pPr>
        <w:spacing w:before="23"/>
        <w:ind w:left="111"/>
        <w:rPr>
          <w:bCs/>
          <w:sz w:val="24"/>
          <w:szCs w:val="24"/>
        </w:rPr>
      </w:pPr>
      <w:r>
        <w:rPr>
          <w:bCs/>
          <w:sz w:val="24"/>
          <w:szCs w:val="24"/>
        </w:rPr>
        <w:t>GRUB_DEFAULT=0</w:t>
      </w:r>
    </w:p>
    <w:p w14:paraId="5F4F43CA" w14:textId="77777777" w:rsidR="007B22A5" w:rsidRPr="003C58B1" w:rsidRDefault="007B22A5" w:rsidP="007B22A5">
      <w:pPr>
        <w:spacing w:before="23"/>
        <w:ind w:left="111"/>
        <w:rPr>
          <w:bCs/>
          <w:sz w:val="24"/>
          <w:szCs w:val="24"/>
        </w:rPr>
      </w:pPr>
      <w:r>
        <w:rPr>
          <w:bCs/>
          <w:sz w:val="24"/>
          <w:szCs w:val="24"/>
        </w:rPr>
        <w:t>GRUB_TIMEOUT=25</w:t>
      </w:r>
    </w:p>
    <w:p w14:paraId="7EE876F8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BE0749" wp14:editId="4A2A5369">
            <wp:extent cx="6581448" cy="3609109"/>
            <wp:effectExtent l="0" t="0" r="0" b="0"/>
            <wp:docPr id="213075227" name="Picture 2130752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00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890" cy="36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4BE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41962BEC" w14:textId="77777777" w:rsidR="007B22A5" w:rsidRPr="004E7FA1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 w:rsidRPr="004E7FA1">
        <w:rPr>
          <w:bCs/>
          <w:sz w:val="24"/>
          <w:szCs w:val="24"/>
        </w:rPr>
        <w:lastRenderedPageBreak/>
        <w:t>Cập nhật cấu hình grub</w:t>
      </w:r>
    </w:p>
    <w:p w14:paraId="391FE0D7" w14:textId="77777777" w:rsidR="007B22A5" w:rsidRPr="004E7FA1" w:rsidRDefault="007B22A5" w:rsidP="007B22A5">
      <w:pPr>
        <w:spacing w:before="23"/>
        <w:ind w:left="111"/>
        <w:rPr>
          <w:b/>
          <w:sz w:val="24"/>
          <w:szCs w:val="24"/>
        </w:rPr>
      </w:pPr>
      <w:r w:rsidRPr="004E7FA1">
        <w:rPr>
          <w:bCs/>
          <w:sz w:val="24"/>
          <w:szCs w:val="24"/>
        </w:rPr>
        <w:t xml:space="preserve"># </w:t>
      </w:r>
      <w:r w:rsidRPr="004E7FA1">
        <w:rPr>
          <w:b/>
          <w:sz w:val="24"/>
          <w:szCs w:val="24"/>
        </w:rPr>
        <w:t>update-grub</w:t>
      </w:r>
    </w:p>
    <w:p w14:paraId="1701655C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4CEBF75" wp14:editId="1A93BCF4">
            <wp:extent cx="5571431" cy="2923309"/>
            <wp:effectExtent l="0" t="0" r="0" b="0"/>
            <wp:docPr id="170790635" name="Picture 1707906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67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897" cy="29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3850" w14:textId="77777777" w:rsidR="007B22A5" w:rsidRPr="004C29C8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 w:rsidRPr="004C29C8">
        <w:rPr>
          <w:bCs/>
          <w:sz w:val="24"/>
          <w:szCs w:val="24"/>
        </w:rPr>
        <w:t>Reboot kernel mới và kiểm tra phiên bản kernel</w:t>
      </w:r>
    </w:p>
    <w:p w14:paraId="566F3040" w14:textId="77777777" w:rsidR="007B22A5" w:rsidRPr="004C29C8" w:rsidRDefault="007B22A5" w:rsidP="007B22A5">
      <w:pPr>
        <w:spacing w:before="23"/>
        <w:ind w:left="111"/>
        <w:rPr>
          <w:b/>
          <w:sz w:val="24"/>
          <w:szCs w:val="24"/>
        </w:rPr>
      </w:pPr>
      <w:r w:rsidRPr="004C29C8">
        <w:rPr>
          <w:bCs/>
          <w:sz w:val="24"/>
          <w:szCs w:val="24"/>
        </w:rPr>
        <w:t xml:space="preserve"># </w:t>
      </w:r>
      <w:r w:rsidRPr="004C29C8">
        <w:rPr>
          <w:b/>
          <w:sz w:val="24"/>
          <w:szCs w:val="24"/>
        </w:rPr>
        <w:t>reboot</w:t>
      </w:r>
    </w:p>
    <w:p w14:paraId="029AE344" w14:textId="77777777" w:rsidR="007B22A5" w:rsidRPr="004C29C8" w:rsidRDefault="007B22A5" w:rsidP="007B22A5">
      <w:pPr>
        <w:spacing w:before="23"/>
        <w:ind w:left="111"/>
        <w:rPr>
          <w:b/>
          <w:sz w:val="24"/>
          <w:szCs w:val="24"/>
        </w:rPr>
      </w:pPr>
      <w:r w:rsidRPr="004C29C8">
        <w:rPr>
          <w:bCs/>
          <w:sz w:val="24"/>
          <w:szCs w:val="24"/>
        </w:rPr>
        <w:t xml:space="preserve"># </w:t>
      </w:r>
      <w:r w:rsidRPr="004C29C8">
        <w:rPr>
          <w:b/>
          <w:sz w:val="24"/>
          <w:szCs w:val="24"/>
        </w:rPr>
        <w:t>uname -r</w:t>
      </w:r>
    </w:p>
    <w:p w14:paraId="0B0D5D48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C4A120" wp14:editId="02662338">
            <wp:extent cx="3705225" cy="1895475"/>
            <wp:effectExtent l="0" t="0" r="9525" b="9525"/>
            <wp:docPr id="357790896" name="Picture 3577908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267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41C4" w14:textId="77777777" w:rsidR="007B22A5" w:rsidRDefault="007B22A5" w:rsidP="007B22A5">
      <w:pPr>
        <w:pStyle w:val="Heading1"/>
      </w:pPr>
      <w:r>
        <w:t xml:space="preserve"> THỬ NGHIỆM SYSCALL MỚI</w:t>
      </w:r>
    </w:p>
    <w:p w14:paraId="5CA7C5EC" w14:textId="77777777" w:rsidR="007B22A5" w:rsidRPr="00D1321F" w:rsidRDefault="007B22A5" w:rsidP="007B22A5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Tạo file hello.c với đoạn code bên dưới:</w:t>
      </w:r>
    </w:p>
    <w:p w14:paraId="2B60D580" w14:textId="77777777" w:rsidR="007B22A5" w:rsidRPr="003A3B16" w:rsidRDefault="007B22A5" w:rsidP="007B22A5">
      <w:pPr>
        <w:ind w:left="111"/>
      </w:pPr>
    </w:p>
    <w:p w14:paraId="3CEB5ABB" w14:textId="77777777" w:rsidR="007B22A5" w:rsidRDefault="007B22A5" w:rsidP="007B22A5">
      <w:pPr>
        <w:ind w:left="111"/>
        <w:rPr>
          <w:sz w:val="24"/>
          <w:szCs w:val="24"/>
        </w:rPr>
      </w:pPr>
      <w:r w:rsidRPr="003A3B16">
        <w:rPr>
          <w:color w:val="00B0F0"/>
          <w:sz w:val="24"/>
          <w:szCs w:val="24"/>
        </w:rPr>
        <w:t>#include</w:t>
      </w:r>
      <w:r>
        <w:rPr>
          <w:sz w:val="24"/>
          <w:szCs w:val="24"/>
        </w:rPr>
        <w:t xml:space="preserve"> </w:t>
      </w:r>
      <w:r w:rsidRPr="003A3B16">
        <w:rPr>
          <w:color w:val="E36C0A" w:themeColor="accent6" w:themeShade="BF"/>
          <w:sz w:val="24"/>
          <w:szCs w:val="24"/>
        </w:rPr>
        <w:t>&lt;linux/kernel.h&gt;</w:t>
      </w:r>
    </w:p>
    <w:p w14:paraId="2C04797F" w14:textId="77777777" w:rsidR="007B22A5" w:rsidRDefault="007B22A5" w:rsidP="007B22A5">
      <w:pPr>
        <w:ind w:left="111"/>
        <w:rPr>
          <w:sz w:val="24"/>
          <w:szCs w:val="24"/>
        </w:rPr>
      </w:pPr>
      <w:r w:rsidRPr="003A3B16">
        <w:rPr>
          <w:color w:val="00B0F0"/>
          <w:sz w:val="24"/>
          <w:szCs w:val="24"/>
        </w:rPr>
        <w:t>#include</w:t>
      </w:r>
      <w:r>
        <w:rPr>
          <w:sz w:val="24"/>
          <w:szCs w:val="24"/>
        </w:rPr>
        <w:t xml:space="preserve"> </w:t>
      </w:r>
      <w:r w:rsidRPr="003A3B16">
        <w:rPr>
          <w:color w:val="E36C0A" w:themeColor="accent6" w:themeShade="BF"/>
          <w:sz w:val="24"/>
          <w:szCs w:val="24"/>
        </w:rPr>
        <w:t>&lt;sys/syscall.h&gt;</w:t>
      </w:r>
    </w:p>
    <w:p w14:paraId="42B5D481" w14:textId="77777777" w:rsidR="007B22A5" w:rsidRDefault="007B22A5" w:rsidP="007B22A5">
      <w:pPr>
        <w:ind w:left="111"/>
        <w:rPr>
          <w:sz w:val="24"/>
          <w:szCs w:val="24"/>
        </w:rPr>
      </w:pPr>
      <w:r w:rsidRPr="003A3B16">
        <w:rPr>
          <w:color w:val="00B0F0"/>
          <w:sz w:val="24"/>
          <w:szCs w:val="24"/>
        </w:rPr>
        <w:t>#include</w:t>
      </w:r>
      <w:r>
        <w:rPr>
          <w:sz w:val="24"/>
          <w:szCs w:val="24"/>
        </w:rPr>
        <w:t xml:space="preserve"> </w:t>
      </w:r>
      <w:r w:rsidRPr="003A3B16">
        <w:rPr>
          <w:color w:val="E36C0A" w:themeColor="accent6" w:themeShade="BF"/>
          <w:sz w:val="24"/>
          <w:szCs w:val="24"/>
        </w:rPr>
        <w:t>&lt;stdio.h&gt;</w:t>
      </w:r>
    </w:p>
    <w:p w14:paraId="54A62AC2" w14:textId="77777777" w:rsidR="007B22A5" w:rsidRDefault="007B22A5" w:rsidP="007B22A5">
      <w:pPr>
        <w:ind w:left="111"/>
        <w:rPr>
          <w:sz w:val="24"/>
          <w:szCs w:val="24"/>
        </w:rPr>
      </w:pPr>
    </w:p>
    <w:p w14:paraId="05C342C6" w14:textId="77777777" w:rsidR="007B22A5" w:rsidRDefault="007B22A5" w:rsidP="007B22A5">
      <w:pPr>
        <w:ind w:left="111"/>
        <w:rPr>
          <w:sz w:val="24"/>
          <w:szCs w:val="24"/>
        </w:rPr>
      </w:pPr>
      <w:r w:rsidRPr="003A3B16">
        <w:rPr>
          <w:color w:val="008000"/>
          <w:sz w:val="24"/>
          <w:szCs w:val="24"/>
        </w:rPr>
        <w:t>int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2EE567CB" w14:textId="77777777" w:rsidR="007B22A5" w:rsidRDefault="007B22A5" w:rsidP="007B22A5">
      <w:pPr>
        <w:ind w:left="111"/>
        <w:rPr>
          <w:sz w:val="24"/>
          <w:szCs w:val="24"/>
        </w:rPr>
      </w:pPr>
      <w:r>
        <w:rPr>
          <w:sz w:val="24"/>
          <w:szCs w:val="24"/>
        </w:rPr>
        <w:tab/>
      </w:r>
      <w:r w:rsidRPr="003A3B16">
        <w:rPr>
          <w:color w:val="008000"/>
          <w:sz w:val="24"/>
          <w:szCs w:val="24"/>
        </w:rPr>
        <w:t>long</w:t>
      </w:r>
      <w:r>
        <w:rPr>
          <w:sz w:val="24"/>
          <w:szCs w:val="24"/>
        </w:rPr>
        <w:t xml:space="preserve"> a = </w:t>
      </w:r>
      <w:proofErr w:type="gramStart"/>
      <w:r w:rsidRPr="00637A74">
        <w:rPr>
          <w:color w:val="FF0000"/>
          <w:sz w:val="24"/>
          <w:szCs w:val="24"/>
        </w:rPr>
        <w:t>syscall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451);</w:t>
      </w:r>
    </w:p>
    <w:p w14:paraId="31CBA3A0" w14:textId="77777777" w:rsidR="007B22A5" w:rsidRDefault="007B22A5" w:rsidP="007B22A5">
      <w:pPr>
        <w:ind w:left="111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printf(</w:t>
      </w:r>
      <w:proofErr w:type="gramEnd"/>
      <w:r>
        <w:rPr>
          <w:sz w:val="24"/>
          <w:szCs w:val="24"/>
        </w:rPr>
        <w:t>“</w:t>
      </w:r>
      <w:r w:rsidRPr="003A3B16">
        <w:rPr>
          <w:color w:val="E36C0A" w:themeColor="accent6" w:themeShade="BF"/>
          <w:sz w:val="24"/>
          <w:szCs w:val="24"/>
        </w:rPr>
        <w:t>System call return: %ld\n</w:t>
      </w:r>
      <w:r>
        <w:rPr>
          <w:sz w:val="24"/>
          <w:szCs w:val="24"/>
        </w:rPr>
        <w:t>”, a);</w:t>
      </w:r>
    </w:p>
    <w:p w14:paraId="6C50F289" w14:textId="77777777" w:rsidR="007B22A5" w:rsidRDefault="007B22A5" w:rsidP="007B22A5">
      <w:pPr>
        <w:ind w:left="111"/>
        <w:rPr>
          <w:sz w:val="24"/>
          <w:szCs w:val="24"/>
        </w:rPr>
      </w:pPr>
      <w:r>
        <w:rPr>
          <w:sz w:val="24"/>
          <w:szCs w:val="24"/>
        </w:rPr>
        <w:tab/>
      </w:r>
      <w:r w:rsidRPr="003A3B16">
        <w:rPr>
          <w:color w:val="B2A1C7" w:themeColor="accent4" w:themeTint="99"/>
          <w:sz w:val="24"/>
          <w:szCs w:val="24"/>
        </w:rPr>
        <w:t>return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0;</w:t>
      </w:r>
      <w:proofErr w:type="gramEnd"/>
    </w:p>
    <w:p w14:paraId="7875618F" w14:textId="77777777" w:rsidR="007B22A5" w:rsidRPr="003A3B16" w:rsidRDefault="007B22A5" w:rsidP="007B22A5">
      <w:pPr>
        <w:ind w:left="111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A2CAB73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1BF9C" wp14:editId="78009A37">
            <wp:extent cx="5238750" cy="3552825"/>
            <wp:effectExtent l="0" t="0" r="0" b="9525"/>
            <wp:docPr id="1164290800" name="Picture 11642908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02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866" w14:textId="77777777" w:rsidR="007B22A5" w:rsidRDefault="007B22A5" w:rsidP="007B22A5">
      <w:pPr>
        <w:pStyle w:val="ListParagraph"/>
        <w:numPr>
          <w:ilvl w:val="0"/>
          <w:numId w:val="5"/>
        </w:numPr>
        <w:spacing w:before="23"/>
        <w:rPr>
          <w:bCs/>
          <w:sz w:val="24"/>
          <w:szCs w:val="24"/>
        </w:rPr>
      </w:pPr>
      <w:r>
        <w:rPr>
          <w:bCs/>
          <w:sz w:val="24"/>
          <w:szCs w:val="24"/>
        </w:rPr>
        <w:t>Biên dịch chương trình hello.c và tạo file output test</w:t>
      </w:r>
    </w:p>
    <w:p w14:paraId="3B7840EE" w14:textId="77777777" w:rsidR="007B22A5" w:rsidRPr="00D96A9E" w:rsidRDefault="007B22A5" w:rsidP="007B22A5">
      <w:pPr>
        <w:spacing w:before="23"/>
        <w:ind w:left="111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# </w:t>
      </w:r>
      <w:r>
        <w:rPr>
          <w:b/>
          <w:sz w:val="24"/>
          <w:szCs w:val="24"/>
        </w:rPr>
        <w:t>gcc -o test hello.c</w:t>
      </w:r>
    </w:p>
    <w:p w14:paraId="0F5FB611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2918F4" wp14:editId="25AF34EA">
            <wp:extent cx="6832600" cy="2233295"/>
            <wp:effectExtent l="0" t="0" r="6350" b="0"/>
            <wp:docPr id="1988304027" name="Picture 19883040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7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837" w14:textId="77777777" w:rsidR="007B22A5" w:rsidRPr="00694924" w:rsidRDefault="007B22A5" w:rsidP="007B22A5">
      <w:pPr>
        <w:spacing w:before="23"/>
        <w:ind w:left="111"/>
        <w:jc w:val="center"/>
        <w:rPr>
          <w:b/>
          <w:sz w:val="14"/>
          <w:szCs w:val="14"/>
        </w:rPr>
      </w:pPr>
    </w:p>
    <w:p w14:paraId="3A22EF1B" w14:textId="77777777" w:rsidR="007B22A5" w:rsidRPr="00694924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 w:rsidRPr="00694924">
        <w:rPr>
          <w:bCs/>
          <w:sz w:val="24"/>
          <w:szCs w:val="24"/>
        </w:rPr>
        <w:t>Thực hiện file test</w:t>
      </w:r>
    </w:p>
    <w:p w14:paraId="693BB294" w14:textId="77777777" w:rsidR="007B22A5" w:rsidRPr="00694924" w:rsidRDefault="007B22A5" w:rsidP="007B22A5">
      <w:pPr>
        <w:spacing w:before="23"/>
        <w:ind w:left="111"/>
        <w:rPr>
          <w:b/>
          <w:sz w:val="24"/>
          <w:szCs w:val="24"/>
        </w:rPr>
      </w:pPr>
      <w:proofErr w:type="gramStart"/>
      <w:r w:rsidRPr="00694924">
        <w:rPr>
          <w:bCs/>
          <w:sz w:val="24"/>
          <w:szCs w:val="24"/>
        </w:rPr>
        <w:t>#</w:t>
      </w:r>
      <w:r w:rsidRPr="00694924">
        <w:rPr>
          <w:b/>
          <w:sz w:val="24"/>
          <w:szCs w:val="24"/>
        </w:rPr>
        <w:t xml:space="preserve"> .</w:t>
      </w:r>
      <w:proofErr w:type="gramEnd"/>
      <w:r w:rsidRPr="00694924">
        <w:rPr>
          <w:b/>
          <w:sz w:val="24"/>
          <w:szCs w:val="24"/>
        </w:rPr>
        <w:t>/test</w:t>
      </w:r>
    </w:p>
    <w:p w14:paraId="323EB474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8DBA8A" wp14:editId="513A2F8D">
            <wp:extent cx="3733800" cy="1962150"/>
            <wp:effectExtent l="0" t="0" r="0" b="0"/>
            <wp:docPr id="1027773378" name="Picture 102777337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066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411" w14:textId="77777777" w:rsidR="007B22A5" w:rsidRPr="003F1386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 w:rsidRPr="003F1386">
        <w:rPr>
          <w:bCs/>
          <w:sz w:val="24"/>
          <w:szCs w:val="24"/>
        </w:rPr>
        <w:lastRenderedPageBreak/>
        <w:t>Nếu giá trị trở về là 0 thì lời gọi hệ thống đã được thực thi thành công</w:t>
      </w:r>
      <w:r>
        <w:rPr>
          <w:bCs/>
          <w:sz w:val="24"/>
          <w:szCs w:val="24"/>
        </w:rPr>
        <w:t xml:space="preserve">. </w:t>
      </w:r>
    </w:p>
    <w:p w14:paraId="7A46266A" w14:textId="77777777" w:rsidR="007B22A5" w:rsidRPr="003F1386" w:rsidRDefault="007B22A5" w:rsidP="007B22A5">
      <w:pPr>
        <w:pStyle w:val="ListParagraph"/>
        <w:numPr>
          <w:ilvl w:val="0"/>
          <w:numId w:val="5"/>
        </w:numPr>
        <w:spacing w:before="23"/>
        <w:rPr>
          <w:b/>
          <w:sz w:val="24"/>
          <w:szCs w:val="24"/>
        </w:rPr>
      </w:pPr>
      <w:r>
        <w:rPr>
          <w:bCs/>
          <w:sz w:val="24"/>
          <w:szCs w:val="24"/>
        </w:rPr>
        <w:t>Khi xem log của kernel, ta có thể thấy câu “Xin chao. Ten toi la Quach Minh Hon – B2110078”</w:t>
      </w:r>
    </w:p>
    <w:p w14:paraId="703CB354" w14:textId="77777777" w:rsidR="007B22A5" w:rsidRPr="003F1386" w:rsidRDefault="007B22A5" w:rsidP="007B22A5">
      <w:pPr>
        <w:spacing w:before="23"/>
        <w:ind w:left="111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# </w:t>
      </w:r>
      <w:r>
        <w:rPr>
          <w:b/>
          <w:sz w:val="24"/>
          <w:szCs w:val="24"/>
        </w:rPr>
        <w:t>sudo dmesg</w:t>
      </w:r>
    </w:p>
    <w:p w14:paraId="63B8A369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3F11E2" wp14:editId="4E9DE6E3">
            <wp:extent cx="6832600" cy="3691890"/>
            <wp:effectExtent l="0" t="0" r="6350" b="3810"/>
            <wp:docPr id="1023982948" name="Picture 102398294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0411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3C3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AAF7FDD" wp14:editId="59C8FC41">
            <wp:extent cx="6830378" cy="2267266"/>
            <wp:effectExtent l="0" t="0" r="8890" b="0"/>
            <wp:docPr id="1565890860" name="Picture 15658908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627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6230" w14:textId="77777777" w:rsid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</w:p>
    <w:p w14:paraId="09E58A80" w14:textId="1E63117F" w:rsidR="005850A7" w:rsidRPr="007B22A5" w:rsidRDefault="007B22A5" w:rsidP="007B22A5">
      <w:pPr>
        <w:spacing w:before="23"/>
        <w:ind w:left="111"/>
        <w:jc w:val="center"/>
        <w:rPr>
          <w:b/>
          <w:sz w:val="28"/>
          <w:szCs w:val="28"/>
        </w:rPr>
      </w:pPr>
      <w:r>
        <w:rPr>
          <w:sz w:val="24"/>
          <w:szCs w:val="24"/>
        </w:rPr>
        <w:t>*******************</w:t>
      </w:r>
      <w:r>
        <w:rPr>
          <w:sz w:val="24"/>
          <w:szCs w:val="24"/>
        </w:rPr>
        <w:t>HẾT</w:t>
      </w:r>
      <w:r>
        <w:rPr>
          <w:sz w:val="24"/>
          <w:szCs w:val="24"/>
        </w:rPr>
        <w:t>*******************</w:t>
      </w:r>
    </w:p>
    <w:sectPr w:rsidR="005850A7" w:rsidRPr="007B22A5">
      <w:headerReference w:type="default" r:id="rId35"/>
      <w:footerReference w:type="default" r:id="rId36"/>
      <w:pgSz w:w="12240" w:h="15840"/>
      <w:pgMar w:top="960" w:right="740" w:bottom="280" w:left="740" w:header="748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15917" w14:textId="77777777" w:rsidR="00020B9C" w:rsidRDefault="00020B9C">
      <w:r>
        <w:separator/>
      </w:r>
    </w:p>
  </w:endnote>
  <w:endnote w:type="continuationSeparator" w:id="0">
    <w:p w14:paraId="778DADCB" w14:textId="77777777" w:rsidR="00020B9C" w:rsidRDefault="00020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A3027" w14:textId="77777777" w:rsidR="005850A7" w:rsidRDefault="00000000">
    <w:pPr>
      <w:spacing w:line="200" w:lineRule="exact"/>
    </w:pPr>
    <w:r>
      <w:pict w14:anchorId="023AB50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55pt;margin-top:743.85pt;width:278.6pt;height:13pt;z-index:-251658240;mso-position-horizontal-relative:page;mso-position-vertical-relative:page" filled="f" stroked="f">
          <v:textbox style="mso-next-textbox:#_x0000_s1026" inset="0,0,0,0">
            <w:txbxContent>
              <w:p w14:paraId="6533C554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Kh</w:t>
                </w:r>
                <w:r>
                  <w:rPr>
                    <w:i/>
                    <w:spacing w:val="1"/>
                    <w:sz w:val="22"/>
                    <w:szCs w:val="22"/>
                  </w:rPr>
                  <w:t>o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Công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ng</w:t>
                </w:r>
                <w:r>
                  <w:rPr>
                    <w:i/>
                    <w:spacing w:val="2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3"/>
                    <w:sz w:val="22"/>
                    <w:szCs w:val="22"/>
                  </w:rPr>
                  <w:t xml:space="preserve"> </w:t>
                </w:r>
                <w:r w:rsidR="00073D38">
                  <w:rPr>
                    <w:i/>
                    <w:spacing w:val="-3"/>
                    <w:sz w:val="22"/>
                    <w:szCs w:val="22"/>
                  </w:rPr>
                  <w:t>t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ông</w:t>
                </w:r>
                <w:r>
                  <w:rPr>
                    <w:i/>
                    <w:spacing w:val="-5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t</w:t>
                </w:r>
                <w:r>
                  <w:rPr>
                    <w:i/>
                    <w:spacing w:val="-1"/>
                    <w:sz w:val="22"/>
                    <w:szCs w:val="22"/>
                  </w:rPr>
                  <w:t>i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</w:p>
            </w:txbxContent>
          </v:textbox>
          <w10:wrap anchorx="page" anchory="page"/>
        </v:shape>
      </w:pict>
    </w:r>
    <w:r>
      <w:pict w14:anchorId="213F51F7">
        <v:shape id="_x0000_s1025" type="#_x0000_t202" style="position:absolute;margin-left:412.2pt;margin-top:743.85pt;width:99.4pt;height:13pt;z-index:-251657216;mso-position-horizontal-relative:page;mso-position-vertical-relative:page" filled="f" stroked="f">
          <v:textbox style="mso-next-textbox:#_x0000_s1025" inset="0,0,0,0">
            <w:txbxContent>
              <w:p w14:paraId="646AA215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GV: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Lâm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ựt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K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BE20A" w14:textId="77777777" w:rsidR="00020B9C" w:rsidRDefault="00020B9C">
      <w:r>
        <w:separator/>
      </w:r>
    </w:p>
  </w:footnote>
  <w:footnote w:type="continuationSeparator" w:id="0">
    <w:p w14:paraId="65707F6E" w14:textId="77777777" w:rsidR="00020B9C" w:rsidRDefault="00020B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0A817" w14:textId="77777777" w:rsidR="005850A7" w:rsidRDefault="00000000">
    <w:pPr>
      <w:spacing w:line="200" w:lineRule="exact"/>
    </w:pPr>
    <w:r>
      <w:pict w14:anchorId="3737A28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3.1pt;margin-top:36.4pt;width:22.15pt;height:13pt;z-index:-251659264;mso-position-horizontal-relative:page;mso-position-vertical-relative:page" filled="f" stroked="f">
          <v:textbox style="mso-next-textbox:#_x0000_s1027" inset="0,0,0,0">
            <w:txbxContent>
              <w:p w14:paraId="174D10F4" w14:textId="77777777" w:rsidR="005850A7" w:rsidRDefault="00F172CA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i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2689C">
                  <w:rPr>
                    <w:i/>
                    <w:noProof/>
                    <w:sz w:val="22"/>
                    <w:szCs w:val="2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C61E27D">
        <v:shape id="_x0000_s1028" type="#_x0000_t202" style="position:absolute;margin-left:41.55pt;margin-top:36.4pt;width:146.85pt;height:13pt;z-index:-251660288;mso-position-horizontal-relative:page;mso-position-vertical-relative:page" filled="f" stroked="f">
          <v:textbox style="mso-next-textbox:#_x0000_s1028" inset="0,0,0,0">
            <w:txbxContent>
              <w:p w14:paraId="70B342C7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CT</w:t>
                </w:r>
                <w:r>
                  <w:rPr>
                    <w:i/>
                    <w:spacing w:val="1"/>
                    <w:sz w:val="22"/>
                    <w:szCs w:val="22"/>
                  </w:rPr>
                  <w:t>1</w:t>
                </w:r>
                <w:r>
                  <w:rPr>
                    <w:i/>
                    <w:sz w:val="22"/>
                    <w:szCs w:val="22"/>
                  </w:rPr>
                  <w:t>78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– </w:t>
                </w:r>
                <w:r>
                  <w:rPr>
                    <w:i/>
                    <w:spacing w:val="-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guyên</w:t>
                </w:r>
                <w:r>
                  <w:rPr>
                    <w:i/>
                    <w:spacing w:val="-7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lý 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pacing w:val="1"/>
                    <w:sz w:val="22"/>
                    <w:szCs w:val="22"/>
                  </w:rPr>
                  <w:t>đ</w:t>
                </w:r>
                <w:r>
                  <w:rPr>
                    <w:i/>
                    <w:sz w:val="22"/>
                    <w:szCs w:val="22"/>
                  </w:rPr>
                  <w:t>iều</w:t>
                </w:r>
                <w:r>
                  <w:rPr>
                    <w:i/>
                    <w:spacing w:val="-2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h</w:t>
                </w:r>
                <w:r>
                  <w:rPr>
                    <w:i/>
                    <w:spacing w:val="1"/>
                    <w:sz w:val="22"/>
                    <w:szCs w:val="22"/>
                  </w:rPr>
                  <w:t>à</w:t>
                </w:r>
                <w:r>
                  <w:rPr>
                    <w:i/>
                    <w:sz w:val="22"/>
                    <w:szCs w:val="22"/>
                  </w:rPr>
                  <w:t>nh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8F8"/>
    <w:multiLevelType w:val="hybridMultilevel"/>
    <w:tmpl w:val="A20C1F5E"/>
    <w:lvl w:ilvl="0" w:tplc="0809000F">
      <w:start w:val="1"/>
      <w:numFmt w:val="decimal"/>
      <w:lvlText w:val="%1."/>
      <w:lvlJc w:val="left"/>
      <w:pPr>
        <w:ind w:left="831" w:hanging="360"/>
      </w:pPr>
    </w:lvl>
    <w:lvl w:ilvl="1" w:tplc="08090019" w:tentative="1">
      <w:start w:val="1"/>
      <w:numFmt w:val="lowerLetter"/>
      <w:lvlText w:val="%2."/>
      <w:lvlJc w:val="left"/>
      <w:pPr>
        <w:ind w:left="1551" w:hanging="360"/>
      </w:pPr>
    </w:lvl>
    <w:lvl w:ilvl="2" w:tplc="0809001B" w:tentative="1">
      <w:start w:val="1"/>
      <w:numFmt w:val="lowerRoman"/>
      <w:lvlText w:val="%3."/>
      <w:lvlJc w:val="right"/>
      <w:pPr>
        <w:ind w:left="2271" w:hanging="180"/>
      </w:pPr>
    </w:lvl>
    <w:lvl w:ilvl="3" w:tplc="0809000F" w:tentative="1">
      <w:start w:val="1"/>
      <w:numFmt w:val="decimal"/>
      <w:lvlText w:val="%4."/>
      <w:lvlJc w:val="left"/>
      <w:pPr>
        <w:ind w:left="2991" w:hanging="360"/>
      </w:pPr>
    </w:lvl>
    <w:lvl w:ilvl="4" w:tplc="08090019" w:tentative="1">
      <w:start w:val="1"/>
      <w:numFmt w:val="lowerLetter"/>
      <w:lvlText w:val="%5."/>
      <w:lvlJc w:val="left"/>
      <w:pPr>
        <w:ind w:left="3711" w:hanging="360"/>
      </w:pPr>
    </w:lvl>
    <w:lvl w:ilvl="5" w:tplc="0809001B" w:tentative="1">
      <w:start w:val="1"/>
      <w:numFmt w:val="lowerRoman"/>
      <w:lvlText w:val="%6."/>
      <w:lvlJc w:val="right"/>
      <w:pPr>
        <w:ind w:left="4431" w:hanging="180"/>
      </w:pPr>
    </w:lvl>
    <w:lvl w:ilvl="6" w:tplc="0809000F" w:tentative="1">
      <w:start w:val="1"/>
      <w:numFmt w:val="decimal"/>
      <w:lvlText w:val="%7."/>
      <w:lvlJc w:val="left"/>
      <w:pPr>
        <w:ind w:left="5151" w:hanging="360"/>
      </w:pPr>
    </w:lvl>
    <w:lvl w:ilvl="7" w:tplc="08090019" w:tentative="1">
      <w:start w:val="1"/>
      <w:numFmt w:val="lowerLetter"/>
      <w:lvlText w:val="%8."/>
      <w:lvlJc w:val="left"/>
      <w:pPr>
        <w:ind w:left="5871" w:hanging="360"/>
      </w:pPr>
    </w:lvl>
    <w:lvl w:ilvl="8" w:tplc="0809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1" w15:restartNumberingAfterBreak="0">
    <w:nsid w:val="2FDA6833"/>
    <w:multiLevelType w:val="hybridMultilevel"/>
    <w:tmpl w:val="B846DF06"/>
    <w:lvl w:ilvl="0" w:tplc="7C6E026E">
      <w:start w:val="3"/>
      <w:numFmt w:val="bullet"/>
      <w:lvlText w:val="-"/>
      <w:lvlJc w:val="left"/>
      <w:pPr>
        <w:ind w:left="47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1" w:hanging="360"/>
      </w:pPr>
      <w:rPr>
        <w:rFonts w:ascii="Wingdings" w:hAnsi="Wingdings" w:hint="default"/>
      </w:rPr>
    </w:lvl>
  </w:abstractNum>
  <w:abstractNum w:abstractNumId="2" w15:restartNumberingAfterBreak="0">
    <w:nsid w:val="61250BAC"/>
    <w:multiLevelType w:val="multilevel"/>
    <w:tmpl w:val="F0DA6746"/>
    <w:lvl w:ilvl="0">
      <w:start w:val="1"/>
      <w:numFmt w:val="upperLetter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5832F47"/>
    <w:multiLevelType w:val="hybridMultilevel"/>
    <w:tmpl w:val="04F6A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B459CC"/>
    <w:multiLevelType w:val="hybridMultilevel"/>
    <w:tmpl w:val="CFFEF92C"/>
    <w:lvl w:ilvl="0" w:tplc="67940E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BF3E1C"/>
    <w:multiLevelType w:val="hybridMultilevel"/>
    <w:tmpl w:val="BFA00966"/>
    <w:lvl w:ilvl="0" w:tplc="87C05C1A">
      <w:start w:val="1"/>
      <w:numFmt w:val="bullet"/>
      <w:lvlText w:val="-"/>
      <w:lvlJc w:val="left"/>
      <w:pPr>
        <w:ind w:left="471" w:hanging="360"/>
      </w:pPr>
      <w:rPr>
        <w:rFonts w:ascii="Times New Roman" w:eastAsia="Times New Roman" w:hAnsi="Times New Roman" w:cs="Times New Roman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1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1" w:hanging="360"/>
      </w:pPr>
      <w:rPr>
        <w:rFonts w:ascii="Wingdings" w:hAnsi="Wingdings" w:hint="default"/>
      </w:rPr>
    </w:lvl>
  </w:abstractNum>
  <w:num w:numId="1" w16cid:durableId="463691901">
    <w:abstractNumId w:val="2"/>
  </w:num>
  <w:num w:numId="2" w16cid:durableId="864948576">
    <w:abstractNumId w:val="3"/>
  </w:num>
  <w:num w:numId="3" w16cid:durableId="2069186821">
    <w:abstractNumId w:val="0"/>
  </w:num>
  <w:num w:numId="4" w16cid:durableId="629674376">
    <w:abstractNumId w:val="4"/>
  </w:num>
  <w:num w:numId="5" w16cid:durableId="899942288">
    <w:abstractNumId w:val="1"/>
  </w:num>
  <w:num w:numId="6" w16cid:durableId="1027683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0A7"/>
    <w:rsid w:val="00020B9C"/>
    <w:rsid w:val="00040964"/>
    <w:rsid w:val="00047359"/>
    <w:rsid w:val="000601D9"/>
    <w:rsid w:val="000738F0"/>
    <w:rsid w:val="00073D38"/>
    <w:rsid w:val="00077336"/>
    <w:rsid w:val="00085420"/>
    <w:rsid w:val="00087FBB"/>
    <w:rsid w:val="000B16FD"/>
    <w:rsid w:val="000D0E01"/>
    <w:rsid w:val="000D5793"/>
    <w:rsid w:val="000E1C1B"/>
    <w:rsid w:val="000E2C3D"/>
    <w:rsid w:val="00100730"/>
    <w:rsid w:val="00101AC8"/>
    <w:rsid w:val="001059C1"/>
    <w:rsid w:val="00106BD7"/>
    <w:rsid w:val="00110B88"/>
    <w:rsid w:val="00114106"/>
    <w:rsid w:val="00117BE9"/>
    <w:rsid w:val="00152D70"/>
    <w:rsid w:val="00164ECF"/>
    <w:rsid w:val="001943BF"/>
    <w:rsid w:val="001A081B"/>
    <w:rsid w:val="001A393F"/>
    <w:rsid w:val="001B552E"/>
    <w:rsid w:val="001D10E9"/>
    <w:rsid w:val="001D5BDF"/>
    <w:rsid w:val="001F16D9"/>
    <w:rsid w:val="001F404F"/>
    <w:rsid w:val="00204831"/>
    <w:rsid w:val="00227674"/>
    <w:rsid w:val="002514F3"/>
    <w:rsid w:val="00251562"/>
    <w:rsid w:val="0025594A"/>
    <w:rsid w:val="002576ED"/>
    <w:rsid w:val="00274BDE"/>
    <w:rsid w:val="0028313E"/>
    <w:rsid w:val="002968EC"/>
    <w:rsid w:val="002A1A08"/>
    <w:rsid w:val="002A7F18"/>
    <w:rsid w:val="002C3598"/>
    <w:rsid w:val="002C3831"/>
    <w:rsid w:val="002C70F3"/>
    <w:rsid w:val="002D7B49"/>
    <w:rsid w:val="00304394"/>
    <w:rsid w:val="0031637D"/>
    <w:rsid w:val="003205C4"/>
    <w:rsid w:val="0034079A"/>
    <w:rsid w:val="00342B90"/>
    <w:rsid w:val="0034310D"/>
    <w:rsid w:val="00343835"/>
    <w:rsid w:val="00357FAD"/>
    <w:rsid w:val="00367C63"/>
    <w:rsid w:val="003A3B16"/>
    <w:rsid w:val="003C1A7E"/>
    <w:rsid w:val="003C3ACD"/>
    <w:rsid w:val="003C58B1"/>
    <w:rsid w:val="003F1386"/>
    <w:rsid w:val="004040F6"/>
    <w:rsid w:val="00457876"/>
    <w:rsid w:val="0046521A"/>
    <w:rsid w:val="00491312"/>
    <w:rsid w:val="00495E04"/>
    <w:rsid w:val="00496789"/>
    <w:rsid w:val="004A2D55"/>
    <w:rsid w:val="004A4C07"/>
    <w:rsid w:val="004A5E50"/>
    <w:rsid w:val="004A633B"/>
    <w:rsid w:val="004C29C8"/>
    <w:rsid w:val="004D07A0"/>
    <w:rsid w:val="004E668F"/>
    <w:rsid w:val="004E7FA1"/>
    <w:rsid w:val="004F41D3"/>
    <w:rsid w:val="005051A0"/>
    <w:rsid w:val="005133ED"/>
    <w:rsid w:val="00566DF0"/>
    <w:rsid w:val="00582930"/>
    <w:rsid w:val="005850A7"/>
    <w:rsid w:val="005A4A43"/>
    <w:rsid w:val="005B2C18"/>
    <w:rsid w:val="005C1C9F"/>
    <w:rsid w:val="005D3ED8"/>
    <w:rsid w:val="006061A7"/>
    <w:rsid w:val="00615AAB"/>
    <w:rsid w:val="00637A74"/>
    <w:rsid w:val="00641D9F"/>
    <w:rsid w:val="00651B6F"/>
    <w:rsid w:val="00654B15"/>
    <w:rsid w:val="00677D45"/>
    <w:rsid w:val="00694924"/>
    <w:rsid w:val="006B1C82"/>
    <w:rsid w:val="006B5AC6"/>
    <w:rsid w:val="006C10FF"/>
    <w:rsid w:val="00704D04"/>
    <w:rsid w:val="00711498"/>
    <w:rsid w:val="00726273"/>
    <w:rsid w:val="00774900"/>
    <w:rsid w:val="00775CCF"/>
    <w:rsid w:val="00776CD1"/>
    <w:rsid w:val="00783558"/>
    <w:rsid w:val="007A5727"/>
    <w:rsid w:val="007B062E"/>
    <w:rsid w:val="007B22A5"/>
    <w:rsid w:val="007B6E39"/>
    <w:rsid w:val="007E5194"/>
    <w:rsid w:val="007F3C54"/>
    <w:rsid w:val="00800692"/>
    <w:rsid w:val="00831354"/>
    <w:rsid w:val="00831EAC"/>
    <w:rsid w:val="00834A51"/>
    <w:rsid w:val="00840586"/>
    <w:rsid w:val="0084564A"/>
    <w:rsid w:val="008D0E35"/>
    <w:rsid w:val="008D2DC7"/>
    <w:rsid w:val="008D3992"/>
    <w:rsid w:val="00907713"/>
    <w:rsid w:val="009209B4"/>
    <w:rsid w:val="00922554"/>
    <w:rsid w:val="00936D60"/>
    <w:rsid w:val="009422E1"/>
    <w:rsid w:val="00963BCD"/>
    <w:rsid w:val="0097006D"/>
    <w:rsid w:val="009B4207"/>
    <w:rsid w:val="009B510C"/>
    <w:rsid w:val="009C1ABB"/>
    <w:rsid w:val="009C48D6"/>
    <w:rsid w:val="009E1260"/>
    <w:rsid w:val="009E186D"/>
    <w:rsid w:val="009E3F32"/>
    <w:rsid w:val="00A1501C"/>
    <w:rsid w:val="00A31ACD"/>
    <w:rsid w:val="00A32DEA"/>
    <w:rsid w:val="00A3703A"/>
    <w:rsid w:val="00A41083"/>
    <w:rsid w:val="00A70B11"/>
    <w:rsid w:val="00A80AAE"/>
    <w:rsid w:val="00A80AB7"/>
    <w:rsid w:val="00AB192B"/>
    <w:rsid w:val="00AB6C5F"/>
    <w:rsid w:val="00AD0413"/>
    <w:rsid w:val="00B02340"/>
    <w:rsid w:val="00B17643"/>
    <w:rsid w:val="00BA4DA2"/>
    <w:rsid w:val="00BB2DAC"/>
    <w:rsid w:val="00BC31F2"/>
    <w:rsid w:val="00BC4C46"/>
    <w:rsid w:val="00BD055F"/>
    <w:rsid w:val="00BE08E0"/>
    <w:rsid w:val="00C038E9"/>
    <w:rsid w:val="00C05B8E"/>
    <w:rsid w:val="00C12960"/>
    <w:rsid w:val="00C25DC1"/>
    <w:rsid w:val="00C26382"/>
    <w:rsid w:val="00C3013E"/>
    <w:rsid w:val="00C420D6"/>
    <w:rsid w:val="00C42484"/>
    <w:rsid w:val="00C7626D"/>
    <w:rsid w:val="00C853B1"/>
    <w:rsid w:val="00C936B9"/>
    <w:rsid w:val="00CA27D4"/>
    <w:rsid w:val="00CC0C48"/>
    <w:rsid w:val="00CC0C7E"/>
    <w:rsid w:val="00CC2A47"/>
    <w:rsid w:val="00CE3135"/>
    <w:rsid w:val="00D1321F"/>
    <w:rsid w:val="00D20F17"/>
    <w:rsid w:val="00D40EBD"/>
    <w:rsid w:val="00D570FE"/>
    <w:rsid w:val="00D91283"/>
    <w:rsid w:val="00D933EC"/>
    <w:rsid w:val="00D96A9E"/>
    <w:rsid w:val="00DA155C"/>
    <w:rsid w:val="00DC05AA"/>
    <w:rsid w:val="00DC77CC"/>
    <w:rsid w:val="00DE0C16"/>
    <w:rsid w:val="00E04827"/>
    <w:rsid w:val="00E11431"/>
    <w:rsid w:val="00E374C8"/>
    <w:rsid w:val="00E44ECF"/>
    <w:rsid w:val="00E52344"/>
    <w:rsid w:val="00E52E25"/>
    <w:rsid w:val="00E54A7E"/>
    <w:rsid w:val="00E713A1"/>
    <w:rsid w:val="00E875EC"/>
    <w:rsid w:val="00E9148C"/>
    <w:rsid w:val="00EA6A35"/>
    <w:rsid w:val="00ED27C3"/>
    <w:rsid w:val="00ED32BD"/>
    <w:rsid w:val="00ED5BE2"/>
    <w:rsid w:val="00EE283D"/>
    <w:rsid w:val="00EE7F80"/>
    <w:rsid w:val="00F02351"/>
    <w:rsid w:val="00F172CA"/>
    <w:rsid w:val="00F2187A"/>
    <w:rsid w:val="00F24C55"/>
    <w:rsid w:val="00F2569E"/>
    <w:rsid w:val="00F2689C"/>
    <w:rsid w:val="00F42FF8"/>
    <w:rsid w:val="00FA0D45"/>
    <w:rsid w:val="00FA30A8"/>
    <w:rsid w:val="00FA346B"/>
    <w:rsid w:val="00FA45D2"/>
    <w:rsid w:val="00FB36D2"/>
    <w:rsid w:val="00FB47A9"/>
    <w:rsid w:val="00FB795B"/>
    <w:rsid w:val="00FC1B09"/>
    <w:rsid w:val="00FD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,"/>
  <w14:docId w14:val="1EB9A9EF"/>
  <w15:docId w15:val="{2295A329-F03D-441D-82F6-BA4A117FC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D40EBD"/>
    <w:pPr>
      <w:keepNext/>
      <w:numPr>
        <w:numId w:val="1"/>
      </w:numPr>
      <w:spacing w:before="240"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EBD"/>
    <w:rPr>
      <w:rFonts w:eastAsiaTheme="majorEastAsia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E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E04"/>
  </w:style>
  <w:style w:type="paragraph" w:styleId="Footer">
    <w:name w:val="footer"/>
    <w:basedOn w:val="Normal"/>
    <w:link w:val="FooterChar"/>
    <w:uiPriority w:val="99"/>
    <w:unhideWhenUsed/>
    <w:rsid w:val="00495E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E04"/>
  </w:style>
  <w:style w:type="character" w:styleId="Hyperlink">
    <w:name w:val="Hyperlink"/>
    <w:basedOn w:val="DefaultParagraphFont"/>
    <w:uiPriority w:val="99"/>
    <w:unhideWhenUsed/>
    <w:rsid w:val="007749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4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cdn.kernel.org/pub/linux/kernel/v5.x/linux-5.19.5.tar.gz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Hớn Quách</dc:creator>
  <cp:lastModifiedBy>Quách Minh Hớn - B2110078</cp:lastModifiedBy>
  <cp:revision>1</cp:revision>
  <cp:lastPrinted>2021-10-18T02:13:00Z</cp:lastPrinted>
  <dcterms:created xsi:type="dcterms:W3CDTF">2023-10-12T14:28:00Z</dcterms:created>
  <dcterms:modified xsi:type="dcterms:W3CDTF">2023-10-12T14:37:00Z</dcterms:modified>
</cp:coreProperties>
</file>